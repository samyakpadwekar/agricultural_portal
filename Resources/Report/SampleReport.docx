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5213" w:rsidRDefault="00785213" w:rsidP="00785213">
      <w:pPr>
        <w:pStyle w:val="Heading1"/>
        <w:numPr>
          <w:ilvl w:val="0"/>
          <w:numId w:val="6"/>
        </w:numPr>
      </w:pPr>
      <w:r>
        <w:rPr>
          <w:i w:val="0"/>
          <w:iCs w:val="0"/>
          <w:sz w:val="28"/>
          <w:u w:val="none"/>
        </w:rPr>
        <w:t>INTRODUCTION TO PROJECT</w:t>
      </w:r>
    </w:p>
    <w:p w:rsidR="00785213" w:rsidRDefault="0070338B" w:rsidP="00785213">
      <w:pPr>
        <w:jc w:val="both"/>
        <w:rPr>
          <w:sz w:val="20"/>
          <w:lang w:val="en-IN"/>
        </w:rPr>
      </w:pPr>
      <w:r>
        <w:rPr>
          <w:noProof/>
          <w:lang w:val="en-IN" w:eastAsia="en-IN"/>
        </w:rPr>
        <w:pict>
          <v:line id="Straight Connector 2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DTzVXTowIAAIgFAAAOAAAAAAAAAAAAAAAAAC4CAABk&#10;cnMvZTJvRG9jLnhtbFBLAQItABQABgAIAAAAIQC3R52T2wAAAAYBAAAPAAAAAAAAAAAAAAAAAP0E&#10;AABkcnMvZG93bnJldi54bWxQSwUGAAAAAAQABADzAAAABQYAAAAA&#10;" strokeweight="1.59mm">
            <v:stroke joinstyle="miter" endcap="square"/>
          </v:line>
        </w:pict>
      </w:r>
    </w:p>
    <w:p w:rsidR="00785213" w:rsidRDefault="00785213" w:rsidP="00785213">
      <w:pPr>
        <w:shd w:val="clear" w:color="auto" w:fill="FFFFFF"/>
        <w:spacing w:line="360" w:lineRule="auto"/>
        <w:jc w:val="both"/>
      </w:pPr>
    </w:p>
    <w:p w:rsidR="00785213" w:rsidRDefault="00785213" w:rsidP="00785213">
      <w:pPr>
        <w:shd w:val="clear" w:color="auto" w:fill="FFFFFF"/>
        <w:spacing w:line="360" w:lineRule="auto"/>
        <w:jc w:val="both"/>
      </w:pPr>
      <w:r>
        <w:tab/>
      </w:r>
      <w:r>
        <w:tab/>
      </w:r>
      <w:r w:rsidRPr="0079364D">
        <w:t xml:space="preserve">The web based </w:t>
      </w:r>
      <w:r>
        <w:t>“</w:t>
      </w:r>
      <w:r w:rsidR="00D95CE2">
        <w:t>Agricultural Portal</w:t>
      </w:r>
      <w:r>
        <w:t>”</w:t>
      </w:r>
      <w:r w:rsidRPr="0079364D">
        <w:t xml:space="preserve"> project is an attempt to </w:t>
      </w:r>
      <w:r w:rsidRPr="00C63A89">
        <w:rPr>
          <w:iCs/>
        </w:rPr>
        <w:t>stimulate</w:t>
      </w:r>
      <w:r w:rsidR="00780D68">
        <w:rPr>
          <w:iCs/>
        </w:rPr>
        <w:t xml:space="preserve"> </w:t>
      </w:r>
      <w:r w:rsidRPr="0079364D">
        <w:t xml:space="preserve">the basic concepts of </w:t>
      </w:r>
      <w:r w:rsidR="00D95CE2">
        <w:t>web based e-commerce application</w:t>
      </w:r>
      <w:r w:rsidRPr="0079364D">
        <w:t>. The system enables the</w:t>
      </w:r>
      <w:r>
        <w:t xml:space="preserve"> customer </w:t>
      </w:r>
      <w:r w:rsidRPr="0079364D">
        <w:t xml:space="preserve">to do the things such as search for </w:t>
      </w:r>
      <w:r w:rsidR="00D95CE2">
        <w:t>agricultural products</w:t>
      </w:r>
      <w:r w:rsidRPr="0079364D">
        <w:t xml:space="preserve"> for</w:t>
      </w:r>
      <w:r w:rsidR="00D95CE2">
        <w:t xml:space="preserve"> farming activities</w:t>
      </w:r>
      <w:r w:rsidRPr="0079364D">
        <w:t>, choos</w:t>
      </w:r>
      <w:r>
        <w:t xml:space="preserve">e a </w:t>
      </w:r>
      <w:r w:rsidR="00D95CE2">
        <w:t xml:space="preserve">product </w:t>
      </w:r>
      <w:r>
        <w:t>based on the details and</w:t>
      </w:r>
      <w:r w:rsidRPr="0079364D">
        <w:t xml:space="preserve"> </w:t>
      </w:r>
      <w:r w:rsidR="00D95CE2">
        <w:t>uses of the product.</w:t>
      </w:r>
    </w:p>
    <w:p w:rsidR="00785213" w:rsidRDefault="00785213" w:rsidP="00785213">
      <w:pPr>
        <w:shd w:val="clear" w:color="auto" w:fill="FFFFFF"/>
        <w:spacing w:line="360" w:lineRule="auto"/>
        <w:jc w:val="both"/>
      </w:pPr>
      <w:r>
        <w:tab/>
      </w:r>
      <w:r>
        <w:tab/>
        <w:t xml:space="preserve">The system provides you Quick Search facility that provides you details about </w:t>
      </w:r>
      <w:r w:rsidR="00D95CE2">
        <w:t>products</w:t>
      </w:r>
      <w:r>
        <w:t xml:space="preserve"> without l</w:t>
      </w:r>
      <w:r w:rsidR="00D95CE2">
        <w:t>ogin</w:t>
      </w:r>
      <w:r>
        <w:t xml:space="preserve">. But if user want to </w:t>
      </w:r>
      <w:r w:rsidR="00D95CE2">
        <w:t>buy something</w:t>
      </w:r>
      <w:r>
        <w:t xml:space="preserve"> then it must require login into account.</w:t>
      </w:r>
    </w:p>
    <w:p w:rsidR="00785213" w:rsidRDefault="00785213" w:rsidP="00785213">
      <w:pPr>
        <w:shd w:val="clear" w:color="auto" w:fill="FFFFFF"/>
        <w:spacing w:line="360" w:lineRule="auto"/>
        <w:ind w:firstLine="1440"/>
        <w:jc w:val="both"/>
      </w:pPr>
      <w:r w:rsidRPr="0079364D">
        <w:t xml:space="preserve">The system allows </w:t>
      </w:r>
      <w:r w:rsidR="00D95CE2">
        <w:t>buyers</w:t>
      </w:r>
      <w:r w:rsidRPr="0079364D">
        <w:t xml:space="preserve"> to search for </w:t>
      </w:r>
      <w:r w:rsidR="00D95CE2">
        <w:t>products based upon category</w:t>
      </w:r>
      <w:r w:rsidRPr="0079364D">
        <w:t xml:space="preserve">, namely the </w:t>
      </w:r>
      <w:r>
        <w:t>“</w:t>
      </w:r>
      <w:r w:rsidR="00D95CE2">
        <w:t>Pesticides</w:t>
      </w:r>
      <w:r>
        <w:t>”</w:t>
      </w:r>
      <w:r w:rsidRPr="0079364D">
        <w:t xml:space="preserve"> and </w:t>
      </w:r>
      <w:r>
        <w:t>“</w:t>
      </w:r>
      <w:r w:rsidR="00D95CE2">
        <w:t>Fruits</w:t>
      </w:r>
      <w:r>
        <w:t>”</w:t>
      </w:r>
      <w:r w:rsidR="00D95CE2">
        <w:t xml:space="preserve"> etc</w:t>
      </w:r>
      <w:r w:rsidRPr="0079364D">
        <w:t xml:space="preserve">. The </w:t>
      </w:r>
      <w:r w:rsidR="00D95CE2">
        <w:t>portal</w:t>
      </w:r>
      <w:r w:rsidRPr="0079364D">
        <w:t xml:space="preserve"> </w:t>
      </w:r>
      <w:r w:rsidR="00D95CE2">
        <w:t xml:space="preserve">system </w:t>
      </w:r>
      <w:r w:rsidRPr="0079364D">
        <w:t xml:space="preserve">displays all the </w:t>
      </w:r>
      <w:r w:rsidR="00D95CE2">
        <w:t xml:space="preserve">products’ </w:t>
      </w:r>
      <w:r w:rsidRPr="0079364D">
        <w:t xml:space="preserve">details such as </w:t>
      </w:r>
      <w:r w:rsidR="00D95CE2">
        <w:t>Quantity of ingredients</w:t>
      </w:r>
      <w:r>
        <w:t xml:space="preserve">, </w:t>
      </w:r>
      <w:r w:rsidR="00D95CE2">
        <w:t xml:space="preserve">product name, price, discount available on particular product </w:t>
      </w:r>
      <w:r>
        <w:t xml:space="preserve">and </w:t>
      </w:r>
      <w:r w:rsidR="00D95CE2">
        <w:t>place order</w:t>
      </w:r>
      <w:r w:rsidRPr="0079364D">
        <w:t xml:space="preserve"> etc.</w:t>
      </w:r>
    </w:p>
    <w:p w:rsidR="006F4F3F" w:rsidRDefault="00785213" w:rsidP="00785213">
      <w:pPr>
        <w:shd w:val="clear" w:color="auto" w:fill="FFFFFF"/>
        <w:spacing w:line="360" w:lineRule="auto"/>
        <w:ind w:firstLine="1440"/>
        <w:jc w:val="both"/>
      </w:pPr>
      <w:r>
        <w:t xml:space="preserve">Here we provided quick </w:t>
      </w:r>
      <w:r w:rsidRPr="0079364D">
        <w:t>search</w:t>
      </w:r>
      <w:r>
        <w:t xml:space="preserve"> facility which</w:t>
      </w:r>
      <w:r w:rsidRPr="0079364D">
        <w:t xml:space="preserve"> display</w:t>
      </w:r>
      <w:r>
        <w:t>s</w:t>
      </w:r>
      <w:r w:rsidRPr="0079364D">
        <w:t xml:space="preserve"> list of available </w:t>
      </w:r>
      <w:r w:rsidR="00D95CE2">
        <w:t>products</w:t>
      </w:r>
      <w:r w:rsidRPr="0079364D">
        <w:t xml:space="preserve"> and allows </w:t>
      </w:r>
      <w:r>
        <w:t xml:space="preserve">customer </w:t>
      </w:r>
      <w:r w:rsidRPr="0079364D">
        <w:t xml:space="preserve">to choose a particular </w:t>
      </w:r>
      <w:r w:rsidR="00D95CE2">
        <w:t>product</w:t>
      </w:r>
      <w:r w:rsidRPr="0079364D">
        <w:t xml:space="preserve">. Then the system checks for the availability of </w:t>
      </w:r>
      <w:r w:rsidR="00D95CE2">
        <w:t>product</w:t>
      </w:r>
      <w:r w:rsidRPr="0079364D">
        <w:t xml:space="preserve"> </w:t>
      </w:r>
      <w:r>
        <w:t>o</w:t>
      </w:r>
      <w:r w:rsidRPr="0079364D">
        <w:t>n the</w:t>
      </w:r>
      <w:r w:rsidR="00D95CE2">
        <w:t xml:space="preserve"> inventory</w:t>
      </w:r>
      <w:r w:rsidRPr="0079364D">
        <w:t xml:space="preserve">. If the </w:t>
      </w:r>
      <w:r w:rsidR="00D95CE2">
        <w:t>inventories</w:t>
      </w:r>
      <w:r w:rsidRPr="0079364D">
        <w:t xml:space="preserve"> are available then the system allows the passenger to</w:t>
      </w:r>
      <w:r w:rsidR="00D95CE2">
        <w:t xml:space="preserve"> </w:t>
      </w:r>
      <w:r w:rsidR="006F4F3F">
        <w:t>put order</w:t>
      </w:r>
      <w:r w:rsidRPr="0079364D">
        <w:t xml:space="preserve">. </w:t>
      </w:r>
    </w:p>
    <w:p w:rsidR="00785213" w:rsidRPr="00EB2214" w:rsidRDefault="00785213" w:rsidP="00785213">
      <w:pPr>
        <w:shd w:val="clear" w:color="auto" w:fill="FFFFFF"/>
        <w:spacing w:line="360" w:lineRule="auto"/>
        <w:ind w:firstLine="1440"/>
        <w:jc w:val="both"/>
      </w:pPr>
      <w:r w:rsidRPr="0079364D">
        <w:t xml:space="preserve">To book a </w:t>
      </w:r>
      <w:r w:rsidR="006F4F3F">
        <w:t>product</w:t>
      </w:r>
      <w:r w:rsidRPr="0079364D">
        <w:t xml:space="preserve"> the </w:t>
      </w:r>
      <w:r w:rsidR="006F4F3F">
        <w:t xml:space="preserve">portal </w:t>
      </w:r>
      <w:r w:rsidRPr="0079364D">
        <w:t xml:space="preserve">system asks the </w:t>
      </w:r>
      <w:r>
        <w:t xml:space="preserve">customer to enter his details such </w:t>
      </w:r>
      <w:r w:rsidRPr="0079364D">
        <w:t xml:space="preserve">as </w:t>
      </w:r>
      <w:r w:rsidR="006F4F3F">
        <w:t xml:space="preserve">username, first name, last </w:t>
      </w:r>
      <w:r w:rsidRPr="0079364D">
        <w:t>name,</w:t>
      </w:r>
      <w:r w:rsidR="006F4F3F">
        <w:t xml:space="preserve"> email, </w:t>
      </w:r>
      <w:r w:rsidRPr="0079364D">
        <w:t>address, city, state,</w:t>
      </w:r>
      <w:r w:rsidR="006F4F3F">
        <w:t xml:space="preserve"> bank account</w:t>
      </w:r>
      <w:r w:rsidRPr="0079364D">
        <w:t xml:space="preserve"> number and contact number. Then it checks </w:t>
      </w:r>
      <w:r>
        <w:t xml:space="preserve">the </w:t>
      </w:r>
      <w:r w:rsidRPr="0079364D">
        <w:t xml:space="preserve">validity of </w:t>
      </w:r>
      <w:r w:rsidR="006F4F3F">
        <w:t>user details</w:t>
      </w:r>
      <w:r w:rsidRPr="0079364D">
        <w:t xml:space="preserve"> and </w:t>
      </w:r>
      <w:r w:rsidR="006F4F3F">
        <w:t xml:space="preserve">placed the order </w:t>
      </w:r>
      <w:r w:rsidRPr="0079364D">
        <w:t xml:space="preserve">and update the </w:t>
      </w:r>
      <w:r w:rsidR="006F4F3F">
        <w:t>agri-portal base</w:t>
      </w:r>
      <w:r w:rsidRPr="0079364D">
        <w:t xml:space="preserve"> and user database.</w:t>
      </w:r>
    </w:p>
    <w:p w:rsidR="00785213" w:rsidRDefault="00785213" w:rsidP="00785213"/>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r>
        <w:rPr>
          <w:b/>
          <w:bCs/>
          <w:sz w:val="28"/>
        </w:rPr>
        <w:t>2.REQUIREMENTS</w:t>
      </w:r>
    </w:p>
    <w:p w:rsidR="00785213" w:rsidRPr="00BB0AC5" w:rsidRDefault="0070338B" w:rsidP="00785213">
      <w:pPr>
        <w:ind w:left="360"/>
        <w:jc w:val="both"/>
        <w:rPr>
          <w:b/>
          <w:bCs/>
          <w:sz w:val="20"/>
          <w:lang w:val="en-IN"/>
        </w:rPr>
      </w:pPr>
      <w:r>
        <w:rPr>
          <w:noProof/>
          <w:lang w:val="en-IN" w:eastAsia="en-IN"/>
        </w:rPr>
        <w:pict>
          <v:line id="Straight Connector 25" o:spid="_x0000_s1032"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strokeweight="1.59mm">
            <v:stroke joinstyle="miter" endcap="square"/>
          </v:line>
        </w:pict>
      </w:r>
    </w:p>
    <w:p w:rsidR="00785213" w:rsidRDefault="00785213" w:rsidP="00785213">
      <w:pPr>
        <w:jc w:val="both"/>
      </w:pPr>
      <w:r>
        <w:rPr>
          <w:b/>
          <w:bCs/>
        </w:rPr>
        <w:t>2.1 FUNCTIONAL REQUIREMENTS</w:t>
      </w:r>
    </w:p>
    <w:p w:rsidR="00785213" w:rsidRDefault="00785213" w:rsidP="00785213">
      <w:pPr>
        <w:spacing w:line="360" w:lineRule="auto"/>
        <w:rPr>
          <w:b/>
        </w:rPr>
      </w:pPr>
      <w:r>
        <w:rPr>
          <w:b/>
          <w:noProof/>
          <w:lang w:val="en-IN" w:eastAsia="en-IN" w:bidi="gu-IN"/>
        </w:rPr>
        <w:drawing>
          <wp:inline distT="0" distB="0" distL="0" distR="0">
            <wp:extent cx="5257800" cy="409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Use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262125" cy="4099119"/>
                    </a:xfrm>
                    <a:prstGeom prst="rect">
                      <a:avLst/>
                    </a:prstGeom>
                    <a:noFill/>
                    <a:ln>
                      <a:noFill/>
                    </a:ln>
                  </pic:spPr>
                </pic:pic>
              </a:graphicData>
            </a:graphic>
          </wp:inline>
        </w:drawing>
      </w:r>
    </w:p>
    <w:p w:rsidR="00785213" w:rsidRDefault="00785213" w:rsidP="00785213">
      <w:pPr>
        <w:spacing w:line="360" w:lineRule="auto"/>
        <w:rPr>
          <w:b/>
        </w:rPr>
      </w:pPr>
      <w:r w:rsidRPr="00112291">
        <w:rPr>
          <w:b/>
        </w:rPr>
        <w:t>2</w:t>
      </w:r>
      <w:r>
        <w:rPr>
          <w:b/>
        </w:rPr>
        <w:t xml:space="preserve">.1 </w:t>
      </w:r>
      <w:r>
        <w:rPr>
          <w:b/>
        </w:rPr>
        <w:tab/>
      </w:r>
      <w:r w:rsidR="006F4F3F">
        <w:rPr>
          <w:b/>
        </w:rPr>
        <w:t>Buyer</w:t>
      </w:r>
      <w:r>
        <w:rPr>
          <w:b/>
        </w:rPr>
        <w:t xml:space="preserve"> Account</w:t>
      </w:r>
    </w:p>
    <w:p w:rsidR="00785213" w:rsidRDefault="00785213" w:rsidP="00785213">
      <w:pPr>
        <w:spacing w:line="360" w:lineRule="auto"/>
        <w:rPr>
          <w:b/>
        </w:rPr>
      </w:pPr>
    </w:p>
    <w:p w:rsidR="00785213" w:rsidRPr="00112291" w:rsidRDefault="00785213" w:rsidP="00785213">
      <w:pPr>
        <w:spacing w:line="360" w:lineRule="auto"/>
        <w:rPr>
          <w:b/>
        </w:rPr>
      </w:pPr>
      <w:r w:rsidRPr="00112291">
        <w:tab/>
        <w:t xml:space="preserve">The </w:t>
      </w:r>
      <w:r w:rsidR="006F4F3F">
        <w:t>buyer</w:t>
      </w:r>
      <w:r w:rsidRPr="00112291">
        <w:t>, who will henceforth be called the ‘</w:t>
      </w:r>
      <w:r w:rsidR="006F4F3F">
        <w:t>customer user</w:t>
      </w:r>
      <w:r w:rsidRPr="00112291">
        <w:t>’, will be presented with</w:t>
      </w:r>
      <w:r w:rsidR="006C2235">
        <w:t xml:space="preserve"> multiple</w:t>
      </w:r>
      <w:r w:rsidRPr="00112291">
        <w:t xml:space="preserve"> choices by the </w:t>
      </w:r>
      <w:r w:rsidR="0010200B">
        <w:t>portal</w:t>
      </w:r>
      <w:r w:rsidRPr="00112291">
        <w:t xml:space="preserve"> system, as the first step in the interaction between them. A user can choose one of these and his choice would be governed by whether he is a guest or a registered user and whether he wants to check the availability of </w:t>
      </w:r>
      <w:r w:rsidR="0010200B">
        <w:t>products</w:t>
      </w:r>
      <w:r w:rsidRPr="00112291">
        <w:t xml:space="preserve"> or also </w:t>
      </w:r>
      <w:r w:rsidR="006B3842">
        <w:t>buy</w:t>
      </w:r>
      <w:r w:rsidRPr="00112291">
        <w:t>/</w:t>
      </w:r>
      <w:r w:rsidR="006B3842">
        <w:t>report</w:t>
      </w:r>
      <w:r w:rsidRPr="00112291">
        <w:t xml:space="preserve"> them. The terms ‘</w:t>
      </w:r>
      <w:r w:rsidR="006B3842">
        <w:t>customer</w:t>
      </w:r>
      <w:r w:rsidRPr="00112291">
        <w:t xml:space="preserve"> user’ and ‘guest’ are described below.</w:t>
      </w:r>
    </w:p>
    <w:p w:rsidR="00785213" w:rsidRPr="00112291" w:rsidRDefault="00785213" w:rsidP="00785213">
      <w:pPr>
        <w:spacing w:line="360" w:lineRule="auto"/>
      </w:pPr>
      <w:r>
        <w:tab/>
      </w:r>
      <w:r w:rsidRPr="00112291">
        <w:t xml:space="preserve">A </w:t>
      </w:r>
      <w:r w:rsidR="006B3842">
        <w:t xml:space="preserve">customer </w:t>
      </w:r>
      <w:r w:rsidRPr="00112291">
        <w:t xml:space="preserve">user who has </w:t>
      </w:r>
      <w:r w:rsidR="0010200B">
        <w:t>shopped</w:t>
      </w:r>
      <w:r w:rsidRPr="00112291">
        <w:t xml:space="preserve"> earlier would have been</w:t>
      </w:r>
      <w:r>
        <w:t xml:space="preserve"> given a user </w:t>
      </w:r>
      <w:r w:rsidR="006B3842">
        <w:t>name</w:t>
      </w:r>
      <w:r>
        <w:t xml:space="preserve"> and a password</w:t>
      </w:r>
      <w:r w:rsidRPr="00112291">
        <w:t>. This ‘personal information’ would be henceforth referred to as ‘profile</w:t>
      </w:r>
      <w:r w:rsidR="006B3842">
        <w:t xml:space="preserve"> login details</w:t>
      </w:r>
      <w:r w:rsidRPr="00112291">
        <w:t>’. Such a user with a profile</w:t>
      </w:r>
      <w:r w:rsidR="006B3842">
        <w:t xml:space="preserve"> login details</w:t>
      </w:r>
      <w:r w:rsidRPr="00112291">
        <w:t xml:space="preserve"> in DB-user shall be called a ‘registered </w:t>
      </w:r>
      <w:r w:rsidRPr="00112291">
        <w:lastRenderedPageBreak/>
        <w:t>user’. A registered user will be able to check the</w:t>
      </w:r>
      <w:r w:rsidR="006B3842">
        <w:t xml:space="preserve"> different products</w:t>
      </w:r>
      <w:r w:rsidRPr="00112291">
        <w:t xml:space="preserve"> as well as buy </w:t>
      </w:r>
      <w:r w:rsidR="006B3842">
        <w:t>products</w:t>
      </w:r>
      <w:r w:rsidRPr="00112291">
        <w:t xml:space="preserve"> by logging into the system. </w:t>
      </w:r>
    </w:p>
    <w:p w:rsidR="00785213" w:rsidRPr="00112291" w:rsidRDefault="00785213" w:rsidP="00785213">
      <w:pPr>
        <w:spacing w:line="360" w:lineRule="auto"/>
        <w:ind w:firstLine="720"/>
      </w:pPr>
      <w:r w:rsidRPr="00112291">
        <w:t xml:space="preserve">A new user, on the other hand, would either have to </w:t>
      </w:r>
    </w:p>
    <w:p w:rsidR="00785213" w:rsidRPr="00112291" w:rsidRDefault="00785213" w:rsidP="00785213">
      <w:pPr>
        <w:numPr>
          <w:ilvl w:val="0"/>
          <w:numId w:val="32"/>
        </w:numPr>
        <w:suppressAutoHyphens w:val="0"/>
        <w:spacing w:line="360" w:lineRule="auto"/>
      </w:pPr>
      <w:r w:rsidRPr="00112291">
        <w:t>register him</w:t>
      </w:r>
      <w:r w:rsidR="006B3842">
        <w:t>/her</w:t>
      </w:r>
      <w:r w:rsidRPr="00112291">
        <w:t xml:space="preserve">self with the system by providing personal information or </w:t>
      </w:r>
    </w:p>
    <w:p w:rsidR="00785213" w:rsidRPr="00112291" w:rsidRDefault="00785213" w:rsidP="00785213">
      <w:pPr>
        <w:numPr>
          <w:ilvl w:val="0"/>
          <w:numId w:val="32"/>
        </w:numPr>
        <w:suppressAutoHyphens w:val="0"/>
        <w:spacing w:line="360" w:lineRule="auto"/>
      </w:pPr>
      <w:r w:rsidRPr="00112291">
        <w:t xml:space="preserve">log into the system as a guest. </w:t>
      </w:r>
    </w:p>
    <w:p w:rsidR="00785213" w:rsidRPr="00112291" w:rsidRDefault="00785213" w:rsidP="00785213">
      <w:pPr>
        <w:spacing w:line="360" w:lineRule="auto"/>
        <w:ind w:left="360" w:firstLine="360"/>
      </w:pPr>
      <w:r w:rsidRPr="00112291">
        <w:t xml:space="preserve">In case of ‘a’, the new user becomes a registered user. </w:t>
      </w:r>
    </w:p>
    <w:p w:rsidR="00785213" w:rsidRPr="00112291" w:rsidRDefault="00785213" w:rsidP="00785213">
      <w:pPr>
        <w:spacing w:line="360" w:lineRule="auto"/>
        <w:ind w:firstLine="360"/>
      </w:pPr>
      <w:r w:rsidRPr="00112291">
        <w:t>In case of ‘b’, the new user would remain a guest.</w:t>
      </w:r>
    </w:p>
    <w:p w:rsidR="00785213" w:rsidRDefault="00785213" w:rsidP="006B3842">
      <w:pPr>
        <w:spacing w:line="360" w:lineRule="auto"/>
        <w:ind w:firstLine="360"/>
      </w:pPr>
      <w:r w:rsidRPr="00112291">
        <w:t xml:space="preserve">A guest can only check the availability of </w:t>
      </w:r>
      <w:r w:rsidR="006B3842">
        <w:t>products</w:t>
      </w:r>
      <w:r w:rsidRPr="00112291">
        <w:t xml:space="preserve"> and cannot buy </w:t>
      </w:r>
      <w:r w:rsidR="006B3842">
        <w:t>or add it to personal cart</w:t>
      </w:r>
      <w:r w:rsidRPr="00112291">
        <w:t>.</w:t>
      </w:r>
      <w:r w:rsidR="006B3842">
        <w:t xml:space="preserve"> </w:t>
      </w:r>
      <w:r w:rsidRPr="00112291">
        <w:t xml:space="preserve">But a registered user can also act as a guest if he only wants to check the </w:t>
      </w:r>
      <w:r w:rsidR="006B3842">
        <w:t>available</w:t>
      </w:r>
      <w:r w:rsidRPr="00112291">
        <w:t xml:space="preserve"> </w:t>
      </w:r>
      <w:r w:rsidR="006B3842">
        <w:t>products</w:t>
      </w:r>
      <w:r w:rsidRPr="00112291">
        <w:t xml:space="preserve">. </w:t>
      </w:r>
    </w:p>
    <w:p w:rsidR="00785213" w:rsidRPr="00112291" w:rsidRDefault="00785213" w:rsidP="00785213">
      <w:pPr>
        <w:spacing w:line="360" w:lineRule="auto"/>
        <w:ind w:left="360"/>
      </w:pPr>
      <w:r w:rsidRPr="00112291">
        <w:t xml:space="preserve">‘Availability of </w:t>
      </w:r>
      <w:r w:rsidR="00B45F6E">
        <w:t>products</w:t>
      </w:r>
      <w:r w:rsidRPr="00112291">
        <w:t xml:space="preserve">’ always refers to viewing the </w:t>
      </w:r>
      <w:r w:rsidR="00B45F6E">
        <w:t>products in category wise manner</w:t>
      </w:r>
      <w:r w:rsidRPr="00112291">
        <w:t xml:space="preserve">, the price of </w:t>
      </w:r>
      <w:r w:rsidR="00B45F6E">
        <w:t>product</w:t>
      </w:r>
      <w:r w:rsidRPr="00112291">
        <w:t xml:space="preserve"> and any discount offers. The system shall present the user with an option to exit from the system at any time during the following processes.</w:t>
      </w:r>
    </w:p>
    <w:p w:rsidR="00785213" w:rsidRDefault="00785213" w:rsidP="00785213">
      <w:pPr>
        <w:spacing w:line="360" w:lineRule="auto"/>
        <w:rPr>
          <w:b/>
          <w:bCs/>
        </w:rPr>
      </w:pPr>
    </w:p>
    <w:p w:rsidR="00785213" w:rsidRDefault="00785213" w:rsidP="00785213">
      <w:pPr>
        <w:spacing w:line="360" w:lineRule="auto"/>
        <w:rPr>
          <w:b/>
          <w:bCs/>
        </w:rPr>
      </w:pPr>
    </w:p>
    <w:p w:rsidR="00785213" w:rsidRDefault="00785213" w:rsidP="00785213">
      <w:pPr>
        <w:spacing w:line="360" w:lineRule="auto"/>
        <w:rPr>
          <w:b/>
          <w:bCs/>
        </w:rPr>
      </w:pPr>
    </w:p>
    <w:p w:rsidR="00785213" w:rsidRDefault="00785213" w:rsidP="00785213">
      <w:pPr>
        <w:spacing w:line="360" w:lineRule="auto"/>
        <w:rPr>
          <w:b/>
          <w:bCs/>
        </w:rPr>
      </w:pPr>
      <w:r>
        <w:rPr>
          <w:b/>
          <w:bCs/>
        </w:rPr>
        <w:t>2</w:t>
      </w:r>
      <w:r w:rsidRPr="00112291">
        <w:rPr>
          <w:b/>
          <w:bCs/>
        </w:rPr>
        <w:t xml:space="preserve">.2 </w:t>
      </w:r>
      <w:r w:rsidRPr="00112291">
        <w:rPr>
          <w:b/>
          <w:bCs/>
        </w:rPr>
        <w:tab/>
        <w:t>Registration and creation of user profile</w:t>
      </w:r>
    </w:p>
    <w:p w:rsidR="00785213" w:rsidRPr="00112291" w:rsidRDefault="00785213" w:rsidP="00785213">
      <w:pPr>
        <w:spacing w:line="360" w:lineRule="auto"/>
        <w:rPr>
          <w:b/>
          <w:bCs/>
        </w:rPr>
      </w:pPr>
    </w:p>
    <w:p w:rsidR="00785213" w:rsidRPr="00112291" w:rsidRDefault="00785213" w:rsidP="00785213">
      <w:pPr>
        <w:spacing w:line="360" w:lineRule="auto"/>
        <w:ind w:left="360"/>
      </w:pPr>
      <w:r w:rsidRPr="00112291">
        <w:t xml:space="preserve">The system shall require a user to register, in order to carry out any transactions with it except for checking the availability of </w:t>
      </w:r>
      <w:r w:rsidR="00B45F6E">
        <w:t>products</w:t>
      </w:r>
      <w:r w:rsidRPr="00112291">
        <w:t xml:space="preserve">. It will ask the user for the following information at the least – a user </w:t>
      </w:r>
      <w:r w:rsidR="00B45F6E">
        <w:t>name</w:t>
      </w:r>
      <w:r w:rsidRPr="00112291">
        <w:t xml:space="preserve">, a password, first name, last name, </w:t>
      </w:r>
      <w:r w:rsidR="00B45F6E">
        <w:t>email, phone number</w:t>
      </w:r>
      <w:r w:rsidRPr="00112291">
        <w:t>. The system will automatically create a ‘</w:t>
      </w:r>
      <w:r w:rsidR="00B45F6E">
        <w:t>address and bank details</w:t>
      </w:r>
      <w:r w:rsidRPr="00112291">
        <w:t xml:space="preserve">’ field and initialize it to </w:t>
      </w:r>
      <w:r w:rsidR="00B45F6E">
        <w:t>null</w:t>
      </w:r>
      <w:r w:rsidRPr="00112291">
        <w:t xml:space="preserve"> in the user’s profile.</w:t>
      </w:r>
    </w:p>
    <w:p w:rsidR="00785213" w:rsidRDefault="00785213" w:rsidP="00785213">
      <w:pPr>
        <w:spacing w:line="360" w:lineRule="auto"/>
        <w:ind w:left="720"/>
        <w:rPr>
          <w:b/>
          <w:noProof/>
          <w:u w:val="single"/>
          <w:lang w:val="en-IN" w:eastAsia="en-IN"/>
        </w:rPr>
      </w:pPr>
    </w:p>
    <w:p w:rsidR="00785213" w:rsidRDefault="00785213" w:rsidP="00785213">
      <w:pPr>
        <w:spacing w:line="360" w:lineRule="auto"/>
        <w:ind w:left="720"/>
      </w:pPr>
    </w:p>
    <w:p w:rsidR="00785213" w:rsidRDefault="00785213" w:rsidP="00785213">
      <w:pPr>
        <w:numPr>
          <w:ilvl w:val="1"/>
          <w:numId w:val="35"/>
        </w:numPr>
        <w:spacing w:line="360" w:lineRule="auto"/>
        <w:rPr>
          <w:b/>
          <w:bCs/>
        </w:rPr>
      </w:pPr>
      <w:r>
        <w:rPr>
          <w:b/>
          <w:bCs/>
        </w:rPr>
        <w:t xml:space="preserve">Quick Search </w:t>
      </w:r>
    </w:p>
    <w:p w:rsidR="00785213" w:rsidRPr="003E4CC2" w:rsidRDefault="00785213" w:rsidP="00785213">
      <w:pPr>
        <w:spacing w:line="360" w:lineRule="auto"/>
        <w:ind w:left="360"/>
        <w:rPr>
          <w:b/>
          <w:bCs/>
        </w:rPr>
      </w:pPr>
    </w:p>
    <w:p w:rsidR="00785213" w:rsidRPr="005E03F3" w:rsidRDefault="00785213" w:rsidP="00785213">
      <w:pPr>
        <w:spacing w:line="360" w:lineRule="auto"/>
        <w:ind w:left="360"/>
        <w:rPr>
          <w:bCs/>
        </w:rPr>
      </w:pPr>
      <w:r w:rsidRPr="005E03F3">
        <w:rPr>
          <w:bCs/>
        </w:rPr>
        <w:tab/>
        <w:t>Here</w:t>
      </w:r>
      <w:r>
        <w:rPr>
          <w:bCs/>
        </w:rPr>
        <w:t xml:space="preserve"> we provided Quick Search facility for any user to search </w:t>
      </w:r>
      <w:r w:rsidR="00B45F6E">
        <w:rPr>
          <w:bCs/>
        </w:rPr>
        <w:t>product with its name</w:t>
      </w:r>
      <w:r>
        <w:rPr>
          <w:bCs/>
        </w:rPr>
        <w:t>.</w:t>
      </w:r>
      <w:r w:rsidR="00B45F6E">
        <w:rPr>
          <w:bCs/>
        </w:rPr>
        <w:t xml:space="preserve"> </w:t>
      </w:r>
      <w:r>
        <w:rPr>
          <w:bCs/>
        </w:rPr>
        <w:t xml:space="preserve">This will provide user an option for searching </w:t>
      </w:r>
      <w:r w:rsidR="00B45F6E">
        <w:rPr>
          <w:bCs/>
        </w:rPr>
        <w:t>products</w:t>
      </w:r>
      <w:r>
        <w:rPr>
          <w:bCs/>
        </w:rPr>
        <w:t xml:space="preserve"> and comparing their prices of all companies. </w:t>
      </w:r>
    </w:p>
    <w:p w:rsidR="00B45F6E" w:rsidRPr="00B7032D" w:rsidRDefault="00785213" w:rsidP="00B7032D">
      <w:pPr>
        <w:spacing w:line="360" w:lineRule="auto"/>
        <w:ind w:left="360"/>
        <w:rPr>
          <w:bCs/>
        </w:rPr>
      </w:pPr>
      <w:r>
        <w:lastRenderedPageBreak/>
        <w:tab/>
      </w:r>
      <w:r w:rsidRPr="00B7032D">
        <w:rPr>
          <w:bCs/>
        </w:rPr>
        <w:t>After logging in a user (either a registered user or a guest), the system shall</w:t>
      </w:r>
      <w:r w:rsidR="00B7032D" w:rsidRPr="00B7032D">
        <w:rPr>
          <w:bCs/>
        </w:rPr>
        <w:t xml:space="preserve"> </w:t>
      </w:r>
      <w:r w:rsidRPr="00B7032D">
        <w:rPr>
          <w:bCs/>
        </w:rPr>
        <w:t xml:space="preserve">request him to enter the following details – </w:t>
      </w:r>
      <w:r w:rsidR="00B45F6E" w:rsidRPr="00B7032D">
        <w:rPr>
          <w:bCs/>
        </w:rPr>
        <w:t>address</w:t>
      </w:r>
      <w:r w:rsidRPr="00B7032D">
        <w:rPr>
          <w:bCs/>
        </w:rPr>
        <w:t xml:space="preserve"> and </w:t>
      </w:r>
      <w:r w:rsidR="00B45F6E" w:rsidRPr="00B7032D">
        <w:rPr>
          <w:bCs/>
        </w:rPr>
        <w:t>bank account details</w:t>
      </w:r>
      <w:r w:rsidRPr="00B7032D">
        <w:rPr>
          <w:bCs/>
        </w:rPr>
        <w:t>.</w:t>
      </w:r>
      <w:r w:rsidR="00B45F6E" w:rsidRPr="00B7032D">
        <w:rPr>
          <w:bCs/>
        </w:rPr>
        <w:t xml:space="preserve"> As name suggest for placing an order address should have to be mentioned to deliver product and also bank details are required in case of refund of paid amount.</w:t>
      </w:r>
    </w:p>
    <w:p w:rsidR="00785213" w:rsidRPr="00B7032D" w:rsidRDefault="00785213" w:rsidP="00B7032D">
      <w:pPr>
        <w:spacing w:line="360" w:lineRule="auto"/>
        <w:ind w:left="360"/>
        <w:rPr>
          <w:bCs/>
        </w:rPr>
      </w:pPr>
      <w:r w:rsidRPr="00B7032D">
        <w:rPr>
          <w:bCs/>
        </w:rPr>
        <w:t>.</w:t>
      </w:r>
    </w:p>
    <w:p w:rsidR="00B7032D" w:rsidRDefault="00785213" w:rsidP="00B7032D">
      <w:pPr>
        <w:spacing w:line="360" w:lineRule="auto"/>
        <w:ind w:left="360"/>
        <w:rPr>
          <w:bCs/>
        </w:rPr>
      </w:pPr>
      <w:r w:rsidRPr="00B7032D">
        <w:rPr>
          <w:bCs/>
        </w:rPr>
        <w:t xml:space="preserve">After the </w:t>
      </w:r>
      <w:r w:rsidR="00B7032D">
        <w:rPr>
          <w:bCs/>
        </w:rPr>
        <w:t>address and bank details</w:t>
      </w:r>
      <w:r w:rsidRPr="00B7032D">
        <w:rPr>
          <w:bCs/>
        </w:rPr>
        <w:t xml:space="preserve"> are ascertained, the system shall now access the</w:t>
      </w:r>
      <w:r w:rsidR="00B7032D">
        <w:rPr>
          <w:bCs/>
        </w:rPr>
        <w:t xml:space="preserve"> user details database. After adding this details in profile, user can go through different products and add them into cart or wish list and then place the order for a product sold by seller.</w:t>
      </w:r>
    </w:p>
    <w:p w:rsidR="00265F91" w:rsidRPr="00B7032D" w:rsidRDefault="00265F91" w:rsidP="00B7032D">
      <w:pPr>
        <w:spacing w:line="360" w:lineRule="auto"/>
        <w:ind w:left="360"/>
        <w:rPr>
          <w:bCs/>
        </w:rPr>
      </w:pPr>
      <w:r w:rsidRPr="00112291">
        <w:t xml:space="preserve">The system shall allow a user to view all information about his </w:t>
      </w:r>
      <w:r>
        <w:t>previous orders</w:t>
      </w:r>
      <w:r w:rsidRPr="00112291">
        <w:t>. After logging him on,</w:t>
      </w:r>
      <w:r>
        <w:t xml:space="preserve"> he can hit the button to see all his previous orders</w:t>
      </w:r>
      <w:r w:rsidRPr="00112291">
        <w:t xml:space="preserve">. It accesses </w:t>
      </w:r>
      <w:r>
        <w:t>Order’s table</w:t>
      </w:r>
      <w:r w:rsidRPr="00112291">
        <w:t xml:space="preserve"> and retrieves the details of the </w:t>
      </w:r>
      <w:r>
        <w:t>orders</w:t>
      </w:r>
      <w:r w:rsidRPr="00112291">
        <w:t xml:space="preserve"> and presents them to the user in a </w:t>
      </w:r>
      <w:r>
        <w:t>tabular format.</w:t>
      </w:r>
      <w:r w:rsidRPr="00B7032D">
        <w:rPr>
          <w:bCs/>
        </w:rPr>
        <w:t xml:space="preserve"> </w:t>
      </w:r>
    </w:p>
    <w:p w:rsidR="00785213" w:rsidRPr="00112291" w:rsidRDefault="00785213" w:rsidP="00265F91">
      <w:pPr>
        <w:spacing w:line="360" w:lineRule="auto"/>
        <w:ind w:left="360"/>
      </w:pPr>
      <w:r w:rsidRPr="00B7032D">
        <w:rPr>
          <w:bCs/>
        </w:rPr>
        <w:t>‘</w:t>
      </w:r>
      <w:r w:rsidR="00B7032D">
        <w:rPr>
          <w:bCs/>
        </w:rPr>
        <w:t>Seller</w:t>
      </w:r>
      <w:r w:rsidRPr="00B7032D">
        <w:rPr>
          <w:bCs/>
        </w:rPr>
        <w:t xml:space="preserve">’ refers </w:t>
      </w:r>
      <w:r w:rsidR="00B7032D">
        <w:rPr>
          <w:bCs/>
        </w:rPr>
        <w:t>to another important module of this site</w:t>
      </w:r>
      <w:r w:rsidRPr="00B7032D">
        <w:rPr>
          <w:bCs/>
        </w:rPr>
        <w:t>.</w:t>
      </w:r>
      <w:r w:rsidR="00B7032D">
        <w:rPr>
          <w:bCs/>
        </w:rPr>
        <w:t xml:space="preserve"> Seller is an also user who can sell their products to other customer users.</w:t>
      </w:r>
      <w:r w:rsidRPr="00B7032D">
        <w:rPr>
          <w:bCs/>
        </w:rPr>
        <w:t xml:space="preserve"> </w:t>
      </w:r>
    </w:p>
    <w:p w:rsidR="00785213" w:rsidRDefault="00785213" w:rsidP="00785213">
      <w:pPr>
        <w:pStyle w:val="BodyTextIndent2"/>
        <w:ind w:left="0"/>
        <w:rPr>
          <w:b/>
          <w:sz w:val="24"/>
        </w:rPr>
      </w:pPr>
      <w:r>
        <w:rPr>
          <w:b/>
          <w:sz w:val="24"/>
        </w:rPr>
        <w:tab/>
      </w:r>
    </w:p>
    <w:p w:rsidR="00785213" w:rsidRPr="00112291" w:rsidRDefault="00785213" w:rsidP="00785213">
      <w:pPr>
        <w:pStyle w:val="BodyTextIndent2"/>
        <w:ind w:left="0"/>
        <w:rPr>
          <w:b/>
          <w:sz w:val="24"/>
        </w:rPr>
      </w:pPr>
    </w:p>
    <w:p w:rsidR="00B7032D" w:rsidRDefault="00B7032D" w:rsidP="00785213">
      <w:pPr>
        <w:pStyle w:val="NormalWeb"/>
        <w:numPr>
          <w:ilvl w:val="1"/>
          <w:numId w:val="35"/>
        </w:numPr>
        <w:suppressAutoHyphens w:val="0"/>
        <w:spacing w:before="0" w:after="0" w:line="360" w:lineRule="auto"/>
        <w:rPr>
          <w:rFonts w:ascii="Times New Roman" w:hAnsi="Times New Roman" w:cs="Times New Roman"/>
          <w:b/>
        </w:rPr>
      </w:pPr>
      <w:r w:rsidRPr="00B7032D">
        <w:rPr>
          <w:rFonts w:ascii="Times New Roman" w:hAnsi="Times New Roman" w:cs="Times New Roman"/>
          <w:b/>
        </w:rPr>
        <w:t>Seller Profile</w:t>
      </w:r>
    </w:p>
    <w:p w:rsidR="002B0A9A" w:rsidRDefault="00B7032D" w:rsidP="00B7032D">
      <w:pPr>
        <w:pStyle w:val="NormalWeb"/>
        <w:suppressAutoHyphens w:val="0"/>
        <w:spacing w:before="0" w:after="0" w:line="360" w:lineRule="auto"/>
        <w:ind w:left="360"/>
        <w:rPr>
          <w:rFonts w:ascii="Times New Roman" w:hAnsi="Times New Roman" w:cs="Times New Roman"/>
          <w:bCs/>
        </w:rPr>
      </w:pPr>
      <w:r>
        <w:rPr>
          <w:rFonts w:ascii="Times New Roman" w:hAnsi="Times New Roman" w:cs="Times New Roman"/>
          <w:b/>
        </w:rPr>
        <w:t xml:space="preserve">‘Seller’, </w:t>
      </w:r>
      <w:r>
        <w:rPr>
          <w:rFonts w:ascii="Times New Roman" w:hAnsi="Times New Roman" w:cs="Times New Roman"/>
          <w:bCs/>
        </w:rPr>
        <w:t xml:space="preserve">who can sold different range products to the registered customer </w:t>
      </w:r>
      <w:r w:rsidR="002B0A9A">
        <w:rPr>
          <w:rFonts w:ascii="Times New Roman" w:hAnsi="Times New Roman" w:cs="Times New Roman"/>
          <w:bCs/>
        </w:rPr>
        <w:t>have to login in as the role of seller. Once he or she will register themselves into the site they will have PENDING account status which can be approved by Admin only. On a successful approval, seller can login into website and add different products to sell in the databases with nice description. Once customer placed the order seller can see all the order details and take actions like ‘Confirm Order’, ‘Cancel Order’, ‘Dispatch Order’ and ‘Deliver Order’. Once order will be confirmed by the seller, his inventory details will updated automatically and along with other customer, he can see available stock. Seller can generate sales report of previous month and analyze profit of last month. Following functionality will be available to seller to perform:</w:t>
      </w:r>
    </w:p>
    <w:p w:rsidR="002B0A9A" w:rsidRDefault="002B0A9A" w:rsidP="00B7032D">
      <w:pPr>
        <w:pStyle w:val="NormalWeb"/>
        <w:suppressAutoHyphens w:val="0"/>
        <w:spacing w:before="0" w:after="0" w:line="360" w:lineRule="auto"/>
        <w:ind w:left="360"/>
        <w:rPr>
          <w:rFonts w:ascii="Times New Roman" w:hAnsi="Times New Roman" w:cs="Times New Roman"/>
          <w:bCs/>
        </w:rPr>
      </w:pPr>
      <w:r>
        <w:rPr>
          <w:rFonts w:ascii="Times New Roman" w:hAnsi="Times New Roman" w:cs="Times New Roman"/>
          <w:bCs/>
          <w:noProof/>
          <w:lang w:val="en-IN" w:eastAsia="en-IN" w:bidi="gu-IN"/>
        </w:rPr>
        <w:lastRenderedPageBreak/>
        <w:drawing>
          <wp:inline distT="0" distB="0" distL="0" distR="0">
            <wp:extent cx="5486400" cy="3790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ler.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90950"/>
                    </a:xfrm>
                    <a:prstGeom prst="rect">
                      <a:avLst/>
                    </a:prstGeom>
                  </pic:spPr>
                </pic:pic>
              </a:graphicData>
            </a:graphic>
          </wp:inline>
        </w:drawing>
      </w:r>
    </w:p>
    <w:p w:rsidR="002B0A9A" w:rsidRDefault="002B0A9A" w:rsidP="00B7032D">
      <w:pPr>
        <w:pStyle w:val="NormalWeb"/>
        <w:suppressAutoHyphens w:val="0"/>
        <w:spacing w:before="0" w:after="0" w:line="360" w:lineRule="auto"/>
        <w:ind w:left="360"/>
        <w:rPr>
          <w:rFonts w:ascii="Times New Roman" w:hAnsi="Times New Roman" w:cs="Times New Roman"/>
          <w:bCs/>
        </w:rPr>
      </w:pPr>
    </w:p>
    <w:p w:rsidR="00990157" w:rsidRDefault="00990157" w:rsidP="00B7032D">
      <w:pPr>
        <w:pStyle w:val="NormalWeb"/>
        <w:suppressAutoHyphens w:val="0"/>
        <w:spacing w:before="0" w:after="0" w:line="360" w:lineRule="auto"/>
        <w:ind w:left="360"/>
        <w:rPr>
          <w:rFonts w:ascii="Times New Roman" w:hAnsi="Times New Roman" w:cs="Times New Roman"/>
          <w:bCs/>
        </w:rPr>
      </w:pPr>
      <w:r>
        <w:rPr>
          <w:rFonts w:ascii="Times New Roman" w:hAnsi="Times New Roman" w:cs="Times New Roman"/>
          <w:bCs/>
        </w:rPr>
        <w:t xml:space="preserve">Seller will have option to search particular product with different searching option. Seller can see customer’s feedback in terms of words and number as ratting in scale of 1-5. On the violation of terms and policies, seller’s account can be lock or suspended for a particular time period. </w:t>
      </w:r>
      <w:r w:rsidR="00573F08">
        <w:rPr>
          <w:rFonts w:ascii="Times New Roman" w:hAnsi="Times New Roman" w:cs="Times New Roman"/>
          <w:bCs/>
        </w:rPr>
        <w:t>Seller can restock the inventory according to the availability of the product</w:t>
      </w:r>
      <w:r w:rsidR="00265F91">
        <w:rPr>
          <w:rFonts w:ascii="Times New Roman" w:hAnsi="Times New Roman" w:cs="Times New Roman"/>
          <w:bCs/>
        </w:rPr>
        <w:t>. He has to enter</w:t>
      </w:r>
      <w:r w:rsidR="00573F08">
        <w:rPr>
          <w:rFonts w:ascii="Times New Roman" w:hAnsi="Times New Roman" w:cs="Times New Roman"/>
          <w:bCs/>
        </w:rPr>
        <w:t xml:space="preserve"> the newly added stock and it will updated the number of units available.</w:t>
      </w:r>
    </w:p>
    <w:p w:rsidR="00990157" w:rsidRDefault="00990157" w:rsidP="00B7032D">
      <w:pPr>
        <w:pStyle w:val="NormalWeb"/>
        <w:suppressAutoHyphens w:val="0"/>
        <w:spacing w:before="0" w:after="0" w:line="360" w:lineRule="auto"/>
        <w:ind w:left="360"/>
        <w:rPr>
          <w:rFonts w:ascii="Times New Roman" w:hAnsi="Times New Roman" w:cs="Times New Roman"/>
          <w:bCs/>
        </w:rPr>
      </w:pPr>
    </w:p>
    <w:p w:rsidR="00990157" w:rsidRDefault="00990157" w:rsidP="00B7032D">
      <w:pPr>
        <w:pStyle w:val="NormalWeb"/>
        <w:suppressAutoHyphens w:val="0"/>
        <w:spacing w:before="0" w:after="0" w:line="360" w:lineRule="auto"/>
        <w:ind w:left="360"/>
        <w:rPr>
          <w:rFonts w:ascii="Times New Roman" w:hAnsi="Times New Roman" w:cs="Times New Roman"/>
          <w:bCs/>
        </w:rPr>
      </w:pPr>
    </w:p>
    <w:p w:rsidR="00990157" w:rsidRDefault="00990157" w:rsidP="00B7032D">
      <w:pPr>
        <w:pStyle w:val="NormalWeb"/>
        <w:suppressAutoHyphens w:val="0"/>
        <w:spacing w:before="0" w:after="0" w:line="360" w:lineRule="auto"/>
        <w:ind w:left="360"/>
        <w:rPr>
          <w:rFonts w:ascii="Times New Roman" w:hAnsi="Times New Roman" w:cs="Times New Roman"/>
          <w:bCs/>
        </w:rPr>
      </w:pPr>
    </w:p>
    <w:p w:rsidR="00990157" w:rsidRDefault="00990157" w:rsidP="00B7032D">
      <w:pPr>
        <w:pStyle w:val="NormalWeb"/>
        <w:suppressAutoHyphens w:val="0"/>
        <w:spacing w:before="0" w:after="0" w:line="360" w:lineRule="auto"/>
        <w:ind w:left="360"/>
        <w:rPr>
          <w:rFonts w:ascii="Times New Roman" w:hAnsi="Times New Roman" w:cs="Times New Roman"/>
          <w:bCs/>
        </w:rPr>
      </w:pPr>
    </w:p>
    <w:p w:rsidR="00990157" w:rsidRDefault="00990157" w:rsidP="00B7032D">
      <w:pPr>
        <w:pStyle w:val="NormalWeb"/>
        <w:suppressAutoHyphens w:val="0"/>
        <w:spacing w:before="0" w:after="0" w:line="360" w:lineRule="auto"/>
        <w:ind w:left="360"/>
        <w:rPr>
          <w:rFonts w:ascii="Times New Roman" w:hAnsi="Times New Roman" w:cs="Times New Roman"/>
          <w:bCs/>
        </w:rPr>
      </w:pPr>
    </w:p>
    <w:p w:rsidR="00990157" w:rsidRDefault="00990157" w:rsidP="00B7032D">
      <w:pPr>
        <w:pStyle w:val="NormalWeb"/>
        <w:suppressAutoHyphens w:val="0"/>
        <w:spacing w:before="0" w:after="0" w:line="360" w:lineRule="auto"/>
        <w:ind w:left="360"/>
        <w:rPr>
          <w:rFonts w:ascii="Times New Roman" w:hAnsi="Times New Roman" w:cs="Times New Roman"/>
          <w:bCs/>
        </w:rPr>
      </w:pPr>
    </w:p>
    <w:p w:rsidR="00990157" w:rsidRDefault="00990157" w:rsidP="00B7032D">
      <w:pPr>
        <w:pStyle w:val="NormalWeb"/>
        <w:suppressAutoHyphens w:val="0"/>
        <w:spacing w:before="0" w:after="0" w:line="360" w:lineRule="auto"/>
        <w:ind w:left="360"/>
        <w:rPr>
          <w:rFonts w:ascii="Times New Roman" w:hAnsi="Times New Roman" w:cs="Times New Roman"/>
          <w:bCs/>
        </w:rPr>
      </w:pPr>
    </w:p>
    <w:p w:rsidR="00990157" w:rsidRDefault="00990157" w:rsidP="00B7032D">
      <w:pPr>
        <w:pStyle w:val="NormalWeb"/>
        <w:suppressAutoHyphens w:val="0"/>
        <w:spacing w:before="0" w:after="0" w:line="360" w:lineRule="auto"/>
        <w:ind w:left="360"/>
        <w:rPr>
          <w:rFonts w:ascii="Times New Roman" w:hAnsi="Times New Roman" w:cs="Times New Roman"/>
          <w:bCs/>
        </w:rPr>
      </w:pPr>
    </w:p>
    <w:p w:rsidR="00990157" w:rsidRDefault="00990157" w:rsidP="00B7032D">
      <w:pPr>
        <w:pStyle w:val="NormalWeb"/>
        <w:suppressAutoHyphens w:val="0"/>
        <w:spacing w:before="0" w:after="0" w:line="360" w:lineRule="auto"/>
        <w:ind w:left="360"/>
        <w:rPr>
          <w:rFonts w:ascii="Times New Roman" w:hAnsi="Times New Roman" w:cs="Times New Roman"/>
          <w:bCs/>
        </w:rPr>
      </w:pPr>
    </w:p>
    <w:p w:rsidR="00B7032D" w:rsidRPr="00B7032D" w:rsidRDefault="002B0A9A" w:rsidP="00B7032D">
      <w:pPr>
        <w:pStyle w:val="NormalWeb"/>
        <w:suppressAutoHyphens w:val="0"/>
        <w:spacing w:before="0" w:after="0" w:line="360" w:lineRule="auto"/>
        <w:ind w:left="360"/>
        <w:rPr>
          <w:rFonts w:ascii="Times New Roman" w:hAnsi="Times New Roman" w:cs="Times New Roman"/>
          <w:bCs/>
        </w:rPr>
      </w:pPr>
      <w:r>
        <w:rPr>
          <w:rFonts w:ascii="Times New Roman" w:hAnsi="Times New Roman" w:cs="Times New Roman"/>
          <w:bCs/>
        </w:rPr>
        <w:lastRenderedPageBreak/>
        <w:t xml:space="preserve"> </w:t>
      </w:r>
    </w:p>
    <w:p w:rsidR="00990157" w:rsidRDefault="00990157" w:rsidP="00785213">
      <w:pPr>
        <w:pStyle w:val="NormalWeb"/>
        <w:numPr>
          <w:ilvl w:val="1"/>
          <w:numId w:val="35"/>
        </w:numPr>
        <w:suppressAutoHyphens w:val="0"/>
        <w:spacing w:before="0" w:after="0" w:line="360" w:lineRule="auto"/>
        <w:rPr>
          <w:rFonts w:ascii="Times New Roman" w:hAnsi="Times New Roman" w:cs="Times New Roman"/>
          <w:b/>
        </w:rPr>
      </w:pPr>
      <w:r w:rsidRPr="00990157">
        <w:rPr>
          <w:rFonts w:ascii="Times New Roman" w:hAnsi="Times New Roman" w:cs="Times New Roman"/>
          <w:b/>
        </w:rPr>
        <w:t>Admin Profile</w:t>
      </w:r>
    </w:p>
    <w:p w:rsidR="00990157" w:rsidRDefault="00990157" w:rsidP="00990157">
      <w:pPr>
        <w:pStyle w:val="NormalWeb"/>
        <w:suppressAutoHyphens w:val="0"/>
        <w:spacing w:before="0" w:after="0" w:line="360" w:lineRule="auto"/>
        <w:ind w:left="360"/>
        <w:rPr>
          <w:rFonts w:ascii="Times New Roman" w:hAnsi="Times New Roman" w:cs="Times New Roman"/>
          <w:bCs/>
        </w:rPr>
      </w:pPr>
      <w:r>
        <w:rPr>
          <w:rFonts w:ascii="Times New Roman" w:hAnsi="Times New Roman" w:cs="Times New Roman"/>
          <w:b/>
        </w:rPr>
        <w:t xml:space="preserve">Admin </w:t>
      </w:r>
      <w:r>
        <w:rPr>
          <w:rFonts w:ascii="Times New Roman" w:hAnsi="Times New Roman" w:cs="Times New Roman"/>
          <w:bCs/>
        </w:rPr>
        <w:t xml:space="preserve">is the maintainer of whole website and can take actions to maintain the decorum of this e-commerce website. Admin will have many functionality like he can get the list of all the customers and sellers. He can search particular product with seller name and category wise filter option is also available. Admin will add different categories. Categories will be use to maintain data in database. Products will be added to categories for filtering the products according the uses of it. </w:t>
      </w:r>
    </w:p>
    <w:p w:rsidR="00990157" w:rsidRDefault="00990157" w:rsidP="00990157">
      <w:pPr>
        <w:pStyle w:val="NormalWeb"/>
        <w:suppressAutoHyphens w:val="0"/>
        <w:spacing w:before="0" w:after="0" w:line="360" w:lineRule="auto"/>
        <w:ind w:left="360"/>
        <w:rPr>
          <w:rFonts w:ascii="Times New Roman" w:hAnsi="Times New Roman" w:cs="Times New Roman"/>
          <w:bCs/>
        </w:rPr>
      </w:pPr>
      <w:r>
        <w:rPr>
          <w:rFonts w:ascii="Times New Roman" w:hAnsi="Times New Roman" w:cs="Times New Roman"/>
          <w:bCs/>
        </w:rPr>
        <w:t>Following are the different function available for Admin:</w:t>
      </w:r>
    </w:p>
    <w:p w:rsidR="00990157" w:rsidRDefault="00990157" w:rsidP="00990157">
      <w:pPr>
        <w:pStyle w:val="NormalWeb"/>
        <w:suppressAutoHyphens w:val="0"/>
        <w:spacing w:before="0" w:after="0" w:line="360" w:lineRule="auto"/>
        <w:ind w:left="360"/>
        <w:rPr>
          <w:rFonts w:ascii="Times New Roman" w:hAnsi="Times New Roman" w:cs="Times New Roman"/>
          <w:bCs/>
        </w:rPr>
      </w:pPr>
      <w:r>
        <w:rPr>
          <w:rFonts w:ascii="Times New Roman" w:hAnsi="Times New Roman" w:cs="Times New Roman"/>
          <w:bCs/>
          <w:noProof/>
          <w:lang w:val="en-IN" w:eastAsia="en-IN" w:bidi="gu-IN"/>
        </w:rPr>
        <w:drawing>
          <wp:inline distT="0" distB="0" distL="0" distR="0">
            <wp:extent cx="54864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rsidR="00990157" w:rsidRDefault="00990157" w:rsidP="00990157">
      <w:pPr>
        <w:pStyle w:val="NormalWeb"/>
        <w:suppressAutoHyphens w:val="0"/>
        <w:spacing w:before="0" w:after="0" w:line="360" w:lineRule="auto"/>
        <w:ind w:left="360"/>
        <w:rPr>
          <w:rFonts w:ascii="Times New Roman" w:hAnsi="Times New Roman" w:cs="Times New Roman"/>
          <w:bCs/>
        </w:rPr>
      </w:pPr>
    </w:p>
    <w:p w:rsidR="00990157" w:rsidRDefault="00990157" w:rsidP="00990157">
      <w:pPr>
        <w:pStyle w:val="NormalWeb"/>
        <w:suppressAutoHyphens w:val="0"/>
        <w:spacing w:before="0" w:after="0" w:line="360" w:lineRule="auto"/>
        <w:ind w:left="360"/>
        <w:rPr>
          <w:rFonts w:ascii="Times New Roman" w:hAnsi="Times New Roman" w:cs="Times New Roman"/>
          <w:bCs/>
        </w:rPr>
      </w:pPr>
      <w:r>
        <w:rPr>
          <w:rFonts w:ascii="Times New Roman" w:hAnsi="Times New Roman" w:cs="Times New Roman"/>
          <w:bCs/>
        </w:rPr>
        <w:t xml:space="preserve">Admin can </w:t>
      </w:r>
      <w:r w:rsidR="00573F08">
        <w:rPr>
          <w:rFonts w:ascii="Times New Roman" w:hAnsi="Times New Roman" w:cs="Times New Roman"/>
          <w:bCs/>
        </w:rPr>
        <w:t xml:space="preserve">assign another admin and give him all admin privileges to perform all this activities. Admin will have feature to see the revenue report of previous month. Admin can take actions on customer feedback and complaints. He can remove any seller for violating the website’s term and policies. </w:t>
      </w:r>
    </w:p>
    <w:p w:rsidR="00573F08" w:rsidRPr="00990157" w:rsidRDefault="00573F08" w:rsidP="00573F08">
      <w:pPr>
        <w:pStyle w:val="NormalWeb"/>
        <w:suppressAutoHyphens w:val="0"/>
        <w:spacing w:before="0" w:after="0" w:line="360" w:lineRule="auto"/>
        <w:rPr>
          <w:rFonts w:ascii="Times New Roman" w:hAnsi="Times New Roman" w:cs="Times New Roman"/>
          <w:bCs/>
        </w:rPr>
      </w:pPr>
    </w:p>
    <w:p w:rsidR="00785213" w:rsidRDefault="00785213" w:rsidP="00573F08">
      <w:pPr>
        <w:spacing w:line="360" w:lineRule="auto"/>
      </w:pPr>
    </w:p>
    <w:p w:rsidR="00785213" w:rsidRDefault="00785213" w:rsidP="00785213">
      <w:pPr>
        <w:spacing w:line="360" w:lineRule="auto"/>
        <w:ind w:left="720"/>
      </w:pPr>
    </w:p>
    <w:p w:rsidR="0070338B" w:rsidRDefault="0070338B" w:rsidP="00785213">
      <w:pPr>
        <w:spacing w:line="360" w:lineRule="auto"/>
        <w:ind w:left="720"/>
      </w:pPr>
    </w:p>
    <w:p w:rsidR="0070338B" w:rsidRDefault="0070338B" w:rsidP="00785213">
      <w:pPr>
        <w:spacing w:line="360" w:lineRule="auto"/>
        <w:ind w:left="720"/>
      </w:pPr>
    </w:p>
    <w:p w:rsidR="0070338B" w:rsidRDefault="0070338B" w:rsidP="00785213">
      <w:pPr>
        <w:spacing w:line="360" w:lineRule="auto"/>
        <w:ind w:left="720"/>
      </w:pPr>
    </w:p>
    <w:p w:rsidR="00785213" w:rsidRDefault="00785213" w:rsidP="00785213">
      <w:pPr>
        <w:spacing w:line="360" w:lineRule="auto"/>
        <w:ind w:left="720"/>
      </w:pPr>
    </w:p>
    <w:p w:rsidR="00785213" w:rsidRDefault="00785213" w:rsidP="00785213">
      <w:pPr>
        <w:rPr>
          <w:b/>
          <w:bCs/>
          <w:sz w:val="28"/>
        </w:rPr>
      </w:pPr>
    </w:p>
    <w:p w:rsidR="00785213" w:rsidRDefault="00785213" w:rsidP="00785213">
      <w:r>
        <w:rPr>
          <w:b/>
          <w:bCs/>
          <w:sz w:val="28"/>
        </w:rPr>
        <w:lastRenderedPageBreak/>
        <w:t>3.  DESIGN</w:t>
      </w:r>
    </w:p>
    <w:p w:rsidR="00785213" w:rsidRDefault="0070338B" w:rsidP="00785213">
      <w:pPr>
        <w:ind w:left="360"/>
        <w:jc w:val="both"/>
        <w:rPr>
          <w:b/>
          <w:bCs/>
        </w:rPr>
      </w:pPr>
      <w:r>
        <w:rPr>
          <w:noProof/>
          <w:lang w:val="en-IN" w:eastAsia="en-IN"/>
        </w:rPr>
        <w:pict>
          <v:line id="Straight Connector 24" o:spid="_x0000_s103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eD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GbKeDowIAAIgFAAAOAAAAAAAAAAAAAAAAAC4CAABkcnMv&#10;ZTJvRG9jLnhtbFBLAQItABQABgAIAAAAIQCV/2qE2AAAAAQBAAAPAAAAAAAAAAAAAAAAAP0EAABk&#10;cnMvZG93bnJldi54bWxQSwUGAAAAAAQABADzAAAAAgYAAAAA&#10;" strokeweight="1.59mm">
            <v:stroke joinstyle="miter" endcap="square"/>
          </v:line>
        </w:pict>
      </w:r>
      <w:r w:rsidR="00785213">
        <w:rPr>
          <w:b/>
          <w:bCs/>
        </w:rPr>
        <w:tab/>
      </w:r>
    </w:p>
    <w:p w:rsidR="00785213" w:rsidRDefault="00785213" w:rsidP="00785213">
      <w:pPr>
        <w:jc w:val="both"/>
        <w:rPr>
          <w:b/>
          <w:bCs/>
        </w:rPr>
      </w:pPr>
      <w:r>
        <w:rPr>
          <w:b/>
          <w:bCs/>
        </w:rPr>
        <w:t>3.1 Database Design</w:t>
      </w:r>
    </w:p>
    <w:p w:rsidR="00785213" w:rsidRDefault="00785213" w:rsidP="00785213">
      <w:pPr>
        <w:jc w:val="both"/>
      </w:pPr>
      <w:r>
        <w:rPr>
          <w:b/>
          <w:bCs/>
        </w:rPr>
        <w:tab/>
      </w:r>
    </w:p>
    <w:p w:rsidR="00785213" w:rsidRDefault="00785213" w:rsidP="00785213">
      <w:pPr>
        <w:ind w:left="360" w:firstLine="360"/>
        <w:jc w:val="both"/>
      </w:pPr>
      <w:r>
        <w:t>The following table structures depict the database design.</w:t>
      </w:r>
    </w:p>
    <w:p w:rsidR="00785213" w:rsidRDefault="00785213" w:rsidP="00785213">
      <w:pPr>
        <w:ind w:left="360" w:firstLine="360"/>
        <w:jc w:val="both"/>
      </w:pPr>
    </w:p>
    <w:p w:rsidR="00332FD4" w:rsidRDefault="00332FD4" w:rsidP="00332FD4">
      <w:pPr>
        <w:pStyle w:val="Heading1"/>
        <w:numPr>
          <w:ilvl w:val="0"/>
          <w:numId w:val="1"/>
        </w:numPr>
      </w:pPr>
      <w:r>
        <w:rPr>
          <w:i w:val="0"/>
          <w:iCs w:val="0"/>
        </w:rPr>
        <w:t>Table1: User Info</w:t>
      </w:r>
    </w:p>
    <w:p w:rsidR="00332FD4" w:rsidRDefault="00332FD4" w:rsidP="00332FD4"/>
    <w:tbl>
      <w:tblPr>
        <w:tblW w:w="0" w:type="auto"/>
        <w:tblInd w:w="-5" w:type="dxa"/>
        <w:tblLook w:val="0000" w:firstRow="0" w:lastRow="0" w:firstColumn="0" w:lastColumn="0" w:noHBand="0" w:noVBand="0"/>
      </w:tblPr>
      <w:tblGrid>
        <w:gridCol w:w="2258"/>
        <w:gridCol w:w="1628"/>
        <w:gridCol w:w="1200"/>
        <w:gridCol w:w="889"/>
        <w:gridCol w:w="2581"/>
      </w:tblGrid>
      <w:tr w:rsidR="00332FD4" w:rsidTr="00197B80">
        <w:trPr>
          <w:trHeight w:val="786"/>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b/>
                <w:bCs/>
              </w:rPr>
            </w:pPr>
            <w:r>
              <w:rPr>
                <w:b/>
                <w:bCs/>
                <w:sz w:val="22"/>
              </w:rPr>
              <w:t>Key Type/ Constraint</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b/>
                <w:bCs/>
              </w:rPr>
            </w:pPr>
            <w:r>
              <w:rPr>
                <w:b/>
                <w:bCs/>
                <w:sz w:val="22"/>
              </w:rPr>
              <w:t>Column Name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b/>
                <w:bCs/>
              </w:rPr>
            </w:pPr>
            <w:r>
              <w:rPr>
                <w:b/>
                <w:bCs/>
                <w:sz w:val="22"/>
              </w:rPr>
              <w:t>Data Type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b/>
                <w:bCs/>
              </w:rPr>
            </w:pPr>
            <w:r>
              <w:rPr>
                <w:b/>
                <w:bCs/>
                <w:sz w:val="22"/>
              </w:rPr>
              <w:t>Length</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b/>
                <w:bCs/>
                <w:sz w:val="22"/>
              </w:rPr>
              <w:t>Allow Null (1=Yes;0=No)</w:t>
            </w:r>
          </w:p>
        </w:tc>
      </w:tr>
      <w:tr w:rsidR="00332FD4" w:rsidTr="00197B80">
        <w:trPr>
          <w:trHeight w:val="366"/>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PRI</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User ID</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Int</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UNI</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t>User name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First name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30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sz w:val="22"/>
              </w:rPr>
              <w:t>0</w:t>
            </w:r>
          </w:p>
        </w:tc>
      </w:tr>
      <w:tr w:rsidR="00332FD4" w:rsidTr="00197B80">
        <w:trPr>
          <w:trHeight w:val="366"/>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Last name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30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UNI</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Email</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Contact number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15</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sz w:val="22"/>
              </w:rP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sz w:val="22"/>
              </w:rPr>
            </w:pPr>
            <w:r>
              <w:rPr>
                <w:sz w:val="22"/>
              </w:rPr>
              <w:t>Password</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sz w:val="22"/>
              </w:rP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sz w:val="22"/>
              </w:rPr>
            </w:pPr>
            <w:r>
              <w:rPr>
                <w:sz w:val="22"/>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rPr>
                <w:sz w:val="22"/>
              </w:rP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Role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sz w:val="22"/>
              </w:rPr>
              <w:t>0</w:t>
            </w:r>
          </w:p>
        </w:tc>
      </w:tr>
      <w:tr w:rsidR="00332FD4" w:rsidTr="00197B80">
        <w:trPr>
          <w:trHeight w:val="366"/>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Address</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embedded</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sz w:val="22"/>
              </w:rPr>
              <w:t>1</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t>Bank Details</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rPr>
                <w:sz w:val="22"/>
              </w:rPr>
              <w:t>embedded</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pPr>
            <w:r>
              <w: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t>1</w:t>
            </w:r>
          </w:p>
        </w:tc>
      </w:tr>
    </w:tbl>
    <w:p w:rsidR="00332FD4" w:rsidRDefault="00332FD4" w:rsidP="00332FD4"/>
    <w:p w:rsidR="001B58CF" w:rsidRDefault="001B58CF"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785213"/>
    <w:p w:rsidR="00332FD4" w:rsidRDefault="00332FD4" w:rsidP="00332FD4">
      <w:pPr>
        <w:pStyle w:val="Heading1"/>
        <w:numPr>
          <w:ilvl w:val="0"/>
          <w:numId w:val="1"/>
        </w:numPr>
      </w:pPr>
      <w:r>
        <w:rPr>
          <w:i w:val="0"/>
          <w:iCs w:val="0"/>
        </w:rPr>
        <w:lastRenderedPageBreak/>
        <w:t>Table2: Seller Info</w:t>
      </w:r>
    </w:p>
    <w:p w:rsidR="00332FD4" w:rsidRDefault="00332FD4" w:rsidP="00332FD4"/>
    <w:tbl>
      <w:tblPr>
        <w:tblW w:w="0" w:type="auto"/>
        <w:tblInd w:w="-5" w:type="dxa"/>
        <w:tblLook w:val="0000" w:firstRow="0" w:lastRow="0" w:firstColumn="0" w:lastColumn="0" w:noHBand="0" w:noVBand="0"/>
      </w:tblPr>
      <w:tblGrid>
        <w:gridCol w:w="2258"/>
        <w:gridCol w:w="1628"/>
        <w:gridCol w:w="1200"/>
        <w:gridCol w:w="889"/>
        <w:gridCol w:w="2581"/>
      </w:tblGrid>
      <w:tr w:rsidR="00332FD4" w:rsidTr="00197B80">
        <w:trPr>
          <w:trHeight w:val="786"/>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b/>
                <w:bCs/>
              </w:rPr>
            </w:pPr>
            <w:r>
              <w:rPr>
                <w:b/>
                <w:bCs/>
                <w:sz w:val="22"/>
              </w:rPr>
              <w:t>Key Type/ Constraint</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b/>
                <w:bCs/>
              </w:rPr>
            </w:pPr>
            <w:r>
              <w:rPr>
                <w:b/>
                <w:bCs/>
                <w:sz w:val="22"/>
              </w:rPr>
              <w:t>Column Name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b/>
                <w:bCs/>
              </w:rPr>
            </w:pPr>
            <w:r>
              <w:rPr>
                <w:b/>
                <w:bCs/>
                <w:sz w:val="22"/>
              </w:rPr>
              <w:t>Data Type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197B80">
            <w:pPr>
              <w:jc w:val="center"/>
              <w:rPr>
                <w:b/>
                <w:bCs/>
              </w:rPr>
            </w:pPr>
            <w:r>
              <w:rPr>
                <w:b/>
                <w:bCs/>
                <w:sz w:val="22"/>
              </w:rPr>
              <w:t>Length</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197B80">
            <w:pPr>
              <w:jc w:val="center"/>
            </w:pPr>
            <w:r>
              <w:rPr>
                <w:b/>
                <w:bCs/>
                <w:sz w:val="22"/>
              </w:rPr>
              <w:t>Allow Null (1=Yes;0=No)</w:t>
            </w:r>
          </w:p>
        </w:tc>
      </w:tr>
      <w:tr w:rsidR="00332FD4" w:rsidTr="00197B80">
        <w:trPr>
          <w:trHeight w:val="366"/>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PRI</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User ID</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Number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UNI</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t>User name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First name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30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pPr>
            <w:r>
              <w:rPr>
                <w:sz w:val="22"/>
              </w:rPr>
              <w:t>0</w:t>
            </w:r>
          </w:p>
        </w:tc>
      </w:tr>
      <w:tr w:rsidR="00332FD4" w:rsidTr="00197B80">
        <w:trPr>
          <w:trHeight w:val="366"/>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Last name</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30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UNI</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Email</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Contact number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15</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Password</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rPr>
                <w:sz w:val="22"/>
              </w:rP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gstin</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30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rPr>
                <w:sz w:val="22"/>
              </w:rPr>
            </w:pPr>
            <w:r>
              <w:rPr>
                <w:sz w:val="22"/>
              </w:rPr>
              <w:t>0</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PAN</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rPr>
                <w:sz w:val="22"/>
              </w:rPr>
            </w:pPr>
            <w:r>
              <w:rPr>
                <w:sz w:val="22"/>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rPr>
                <w:sz w:val="22"/>
              </w:rPr>
            </w:pPr>
            <w:r>
              <w:rPr>
                <w:sz w:val="22"/>
              </w:rPr>
              <w:t>1</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Status</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Varchar</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pPr>
            <w:r>
              <w:rPr>
                <w:sz w:val="22"/>
              </w:rPr>
              <w:t>0</w:t>
            </w:r>
          </w:p>
        </w:tc>
      </w:tr>
      <w:tr w:rsidR="00332FD4" w:rsidTr="00197B80">
        <w:trPr>
          <w:trHeight w:val="366"/>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Address</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embedded</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pPr>
            <w:r>
              <w:rPr>
                <w:sz w:val="22"/>
              </w:rPr>
              <w:t>1</w:t>
            </w:r>
          </w:p>
        </w:tc>
      </w:tr>
      <w:tr w:rsidR="00332FD4" w:rsidTr="00197B80">
        <w:trPr>
          <w:trHeight w:val="393"/>
        </w:trPr>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0</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t>Bank Details</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rPr>
                <w:sz w:val="22"/>
              </w:rPr>
              <w:t>embedded</w:t>
            </w:r>
          </w:p>
        </w:tc>
        <w:tc>
          <w:tcPr>
            <w:tcW w:w="0" w:type="auto"/>
            <w:tcBorders>
              <w:top w:val="single" w:sz="4" w:space="0" w:color="000000"/>
              <w:left w:val="single" w:sz="4" w:space="0" w:color="000000"/>
              <w:bottom w:val="single" w:sz="4" w:space="0" w:color="000000"/>
            </w:tcBorders>
            <w:shd w:val="clear" w:color="auto" w:fill="auto"/>
            <w:vAlign w:val="center"/>
          </w:tcPr>
          <w:p w:rsidR="00332FD4" w:rsidRDefault="00332FD4" w:rsidP="00332FD4">
            <w:pPr>
              <w:jc w:val="center"/>
            </w:pPr>
            <w:r>
              <w: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rsidR="00332FD4" w:rsidRDefault="00332FD4" w:rsidP="00332FD4">
            <w:pPr>
              <w:jc w:val="center"/>
            </w:pPr>
            <w:r>
              <w:t>1</w:t>
            </w:r>
          </w:p>
        </w:tc>
      </w:tr>
    </w:tbl>
    <w:p w:rsidR="00332FD4" w:rsidRDefault="00332FD4" w:rsidP="00332FD4"/>
    <w:p w:rsidR="001B58CF" w:rsidRDefault="001B58CF" w:rsidP="00785213"/>
    <w:p w:rsidR="00F85134" w:rsidRDefault="00F85134" w:rsidP="00F85134">
      <w:pPr>
        <w:pStyle w:val="Heading1"/>
        <w:pageBreakBefore/>
        <w:tabs>
          <w:tab w:val="clear" w:pos="432"/>
        </w:tabs>
        <w:ind w:left="0" w:firstLine="0"/>
      </w:pPr>
      <w:r>
        <w:rPr>
          <w:i w:val="0"/>
          <w:iCs w:val="0"/>
        </w:rPr>
        <w:lastRenderedPageBreak/>
        <w:t>Table3: Address</w:t>
      </w:r>
    </w:p>
    <w:p w:rsidR="00F85134" w:rsidRDefault="00F85134" w:rsidP="00F85134">
      <w:pPr>
        <w:rPr>
          <w:u w:val="single"/>
        </w:rPr>
      </w:pPr>
    </w:p>
    <w:tbl>
      <w:tblPr>
        <w:tblW w:w="9462" w:type="dxa"/>
        <w:tblInd w:w="-5" w:type="dxa"/>
        <w:tblLayout w:type="fixed"/>
        <w:tblLook w:val="0000" w:firstRow="0" w:lastRow="0" w:firstColumn="0" w:lastColumn="0" w:noHBand="0" w:noVBand="0"/>
      </w:tblPr>
      <w:tblGrid>
        <w:gridCol w:w="1889"/>
        <w:gridCol w:w="1894"/>
        <w:gridCol w:w="1889"/>
        <w:gridCol w:w="1889"/>
        <w:gridCol w:w="1901"/>
      </w:tblGrid>
      <w:tr w:rsidR="00F85134" w:rsidTr="00197B80">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1894"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rsidRPr="001529F8">
              <w:t>Pin</w:t>
            </w:r>
            <w:r>
              <w:t xml:space="preserve"> </w:t>
            </w:r>
            <w:r w:rsidRPr="001529F8">
              <w:t>Code</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Number</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1894"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Line1</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100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1894"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Line2</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100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1894"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Land mark</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100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1894"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City</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25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1894"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State</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25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1894"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Country</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25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398"/>
        </w:trPr>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1894"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Land mark</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8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100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bl>
    <w:p w:rsidR="00F85134" w:rsidRDefault="00F85134" w:rsidP="00785213"/>
    <w:p w:rsidR="00785213" w:rsidRDefault="00785213" w:rsidP="00785213"/>
    <w:p w:rsidR="001529F8" w:rsidRDefault="001529F8" w:rsidP="00785213"/>
    <w:p w:rsidR="00F85134" w:rsidRDefault="00F85134" w:rsidP="00F85134">
      <w:pPr>
        <w:rPr>
          <w:b/>
          <w:bCs/>
        </w:rPr>
      </w:pPr>
      <w:r>
        <w:rPr>
          <w:b/>
          <w:bCs/>
          <w:sz w:val="22"/>
          <w:u w:val="single"/>
        </w:rPr>
        <w:t>Table4: Bank Details</w:t>
      </w:r>
    </w:p>
    <w:p w:rsidR="00F85134" w:rsidRDefault="00F85134" w:rsidP="00F85134">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IFSC code</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30</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Account Number</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30</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bl>
    <w:p w:rsidR="00F85134" w:rsidRDefault="00F85134" w:rsidP="00F85134"/>
    <w:p w:rsidR="00F85134" w:rsidRDefault="00F85134" w:rsidP="00F85134">
      <w:pPr>
        <w:rPr>
          <w:b/>
          <w:bCs/>
        </w:rPr>
      </w:pPr>
      <w:r>
        <w:rPr>
          <w:b/>
          <w:bCs/>
          <w:sz w:val="22"/>
          <w:u w:val="single"/>
        </w:rPr>
        <w:t>Table5: Category</w:t>
      </w:r>
    </w:p>
    <w:p w:rsidR="00F85134" w:rsidRDefault="00F85134" w:rsidP="00F85134">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PRI</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rsidRPr="00F85134">
              <w:t>Category</w:t>
            </w:r>
            <w:r>
              <w:t xml:space="preserve"> </w:t>
            </w:r>
            <w:r w:rsidRPr="00F85134">
              <w:t>Id</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0</w:t>
            </w:r>
          </w:p>
        </w:tc>
      </w:tr>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Category name</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20</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Description</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150</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Picture</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longblob</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197B80">
            <w:pPr>
              <w:jc w:val="center"/>
            </w:pPr>
            <w:r>
              <w:t>1</w:t>
            </w:r>
          </w:p>
        </w:tc>
      </w:tr>
    </w:tbl>
    <w:p w:rsidR="00F85134" w:rsidRDefault="00F85134" w:rsidP="00F85134"/>
    <w:p w:rsidR="00F85134" w:rsidRDefault="00F85134" w:rsidP="00F85134">
      <w:pPr>
        <w:rPr>
          <w:b/>
          <w:bCs/>
        </w:rPr>
      </w:pPr>
      <w:r>
        <w:rPr>
          <w:b/>
          <w:bCs/>
          <w:sz w:val="22"/>
          <w:u w:val="single"/>
        </w:rPr>
        <w:t>Table6: Cart</w:t>
      </w:r>
    </w:p>
    <w:p w:rsidR="00F85134" w:rsidRDefault="00F85134" w:rsidP="00F85134">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PRI</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rsidRPr="00F85134">
              <w:t>Id</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F85134">
            <w:pPr>
              <w:jc w:val="center"/>
            </w:pPr>
            <w:r>
              <w:t>0</w:t>
            </w:r>
          </w:p>
        </w:tc>
      </w:tr>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Pr="00F85134" w:rsidRDefault="00F85134" w:rsidP="00F85134">
            <w:pPr>
              <w:jc w:val="center"/>
            </w:pPr>
            <w:r w:rsidRPr="00F85134">
              <w:t>Created</w:t>
            </w:r>
            <w:r>
              <w:t xml:space="preserve"> </w:t>
            </w:r>
            <w:r w:rsidRPr="00F85134">
              <w:t>date</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Date</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F85134">
            <w:pPr>
              <w:jc w:val="center"/>
            </w:pPr>
            <w:r>
              <w:t>1</w:t>
            </w:r>
          </w:p>
        </w:tc>
      </w:tr>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Pr="00F85134" w:rsidRDefault="00F85134" w:rsidP="00F85134">
            <w:pPr>
              <w:jc w:val="center"/>
            </w:pPr>
            <w:r>
              <w:t>Pid</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85134" w:rsidP="00F85134">
            <w:pPr>
              <w:jc w:val="center"/>
            </w:pPr>
            <w:r>
              <w:t>0</w:t>
            </w:r>
          </w:p>
        </w:tc>
      </w:tr>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Pr="00F85134" w:rsidRDefault="00F85134" w:rsidP="00F85134">
            <w:pPr>
              <w:jc w:val="center"/>
            </w:pPr>
            <w:r>
              <w:t>Quantity</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85134" w:rsidP="00F85134">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B53DD" w:rsidP="00F85134">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B53DD" w:rsidP="00F85134">
            <w:pPr>
              <w:jc w:val="center"/>
            </w:pPr>
            <w:r>
              <w:t>0</w:t>
            </w:r>
          </w:p>
        </w:tc>
      </w:tr>
      <w:tr w:rsidR="00F85134"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85134" w:rsidRDefault="00F85134"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85134" w:rsidRDefault="00FB53DD" w:rsidP="00197B80">
            <w:pPr>
              <w:jc w:val="center"/>
            </w:pPr>
            <w:r>
              <w:t>Seller id</w:t>
            </w:r>
          </w:p>
        </w:tc>
        <w:tc>
          <w:tcPr>
            <w:tcW w:w="1895" w:type="dxa"/>
            <w:tcBorders>
              <w:top w:val="single" w:sz="4" w:space="0" w:color="000000"/>
              <w:left w:val="single" w:sz="4" w:space="0" w:color="000000"/>
              <w:bottom w:val="single" w:sz="4" w:space="0" w:color="000000"/>
            </w:tcBorders>
            <w:shd w:val="clear" w:color="auto" w:fill="auto"/>
            <w:vAlign w:val="center"/>
          </w:tcPr>
          <w:p w:rsidR="00F85134"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85134"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85134" w:rsidRDefault="00FB53D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User 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bl>
    <w:p w:rsidR="00F85134" w:rsidRDefault="00F85134" w:rsidP="00F85134"/>
    <w:p w:rsidR="00FB53DD" w:rsidRDefault="00FB53DD" w:rsidP="00F85134">
      <w:pPr>
        <w:rPr>
          <w:b/>
          <w:bCs/>
          <w:sz w:val="22"/>
          <w:u w:val="single"/>
        </w:rPr>
      </w:pPr>
    </w:p>
    <w:p w:rsidR="00FB53DD" w:rsidRDefault="00FB53DD" w:rsidP="00F85134">
      <w:pPr>
        <w:rPr>
          <w:b/>
          <w:bCs/>
          <w:sz w:val="22"/>
          <w:u w:val="single"/>
        </w:rPr>
      </w:pPr>
    </w:p>
    <w:p w:rsidR="00FB53DD" w:rsidRDefault="00FB53DD" w:rsidP="00F85134">
      <w:pPr>
        <w:rPr>
          <w:b/>
          <w:bCs/>
          <w:sz w:val="22"/>
          <w:u w:val="single"/>
        </w:rPr>
      </w:pPr>
    </w:p>
    <w:p w:rsidR="00FB53DD" w:rsidRDefault="00FB53DD" w:rsidP="00F85134">
      <w:pPr>
        <w:rPr>
          <w:b/>
          <w:bCs/>
          <w:sz w:val="22"/>
          <w:u w:val="single"/>
        </w:rPr>
      </w:pPr>
    </w:p>
    <w:p w:rsidR="00FB53DD" w:rsidRDefault="00FB53DD" w:rsidP="00FB53DD">
      <w:pPr>
        <w:rPr>
          <w:b/>
          <w:bCs/>
        </w:rPr>
      </w:pPr>
      <w:r>
        <w:rPr>
          <w:b/>
          <w:bCs/>
          <w:sz w:val="22"/>
          <w:u w:val="single"/>
        </w:rPr>
        <w:lastRenderedPageBreak/>
        <w:t>Table7: Wish list</w:t>
      </w:r>
    </w:p>
    <w:p w:rsidR="00FB53DD" w:rsidRDefault="00FB53DD" w:rsidP="00FB53DD">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PRI</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rsidRPr="00F85134">
              <w:t>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Pr="00F85134" w:rsidRDefault="00FB53DD" w:rsidP="00197B80">
            <w:pPr>
              <w:jc w:val="center"/>
            </w:pPr>
            <w:r w:rsidRPr="00F85134">
              <w:t>Created</w:t>
            </w:r>
            <w:r>
              <w:t xml:space="preserve"> </w:t>
            </w:r>
            <w:r w:rsidRPr="00F85134">
              <w:t>date</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Datetime</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6</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1</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Pr="00F85134" w:rsidRDefault="00FB53DD" w:rsidP="00197B80">
            <w:pPr>
              <w:jc w:val="center"/>
            </w:pPr>
            <w:r>
              <w:t>Pid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User 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1</w:t>
            </w:r>
          </w:p>
        </w:tc>
      </w:tr>
    </w:tbl>
    <w:p w:rsidR="00F85134" w:rsidRDefault="00F85134" w:rsidP="00F85134"/>
    <w:p w:rsidR="00FB53DD" w:rsidRDefault="00FB53DD" w:rsidP="00FB53DD">
      <w:pPr>
        <w:rPr>
          <w:b/>
          <w:bCs/>
        </w:rPr>
      </w:pPr>
      <w:r>
        <w:rPr>
          <w:b/>
          <w:bCs/>
          <w:sz w:val="22"/>
          <w:u w:val="single"/>
        </w:rPr>
        <w:t>Table</w:t>
      </w:r>
      <w:r w:rsidR="00B24CF3">
        <w:rPr>
          <w:b/>
          <w:bCs/>
          <w:sz w:val="22"/>
          <w:u w:val="single"/>
        </w:rPr>
        <w:t>8</w:t>
      </w:r>
      <w:r>
        <w:rPr>
          <w:b/>
          <w:bCs/>
          <w:sz w:val="22"/>
          <w:u w:val="single"/>
        </w:rPr>
        <w:t>: Feedback</w:t>
      </w:r>
    </w:p>
    <w:p w:rsidR="00FB53DD" w:rsidRDefault="00FB53DD" w:rsidP="00FB53DD">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PRI</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rsidRPr="00F85134">
              <w:t>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Pr="00F85134" w:rsidRDefault="00FB53DD" w:rsidP="00197B80">
            <w:pPr>
              <w:jc w:val="center"/>
            </w:pPr>
            <w:r>
              <w:t>Feedback</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100</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1</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Pr="00F85134" w:rsidRDefault="00FB53DD" w:rsidP="00197B80">
            <w:pPr>
              <w:jc w:val="center"/>
            </w:pPr>
            <w:r>
              <w:t>Pid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Rating</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Double</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User 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bl>
    <w:p w:rsidR="00FB53DD" w:rsidRDefault="00FB53DD" w:rsidP="00F85134"/>
    <w:p w:rsidR="00FB53DD" w:rsidRDefault="00FB53DD" w:rsidP="00FB53DD">
      <w:pPr>
        <w:rPr>
          <w:b/>
          <w:bCs/>
        </w:rPr>
      </w:pPr>
      <w:r>
        <w:rPr>
          <w:b/>
          <w:bCs/>
          <w:sz w:val="22"/>
          <w:u w:val="single"/>
        </w:rPr>
        <w:t>Table</w:t>
      </w:r>
      <w:r w:rsidR="00B24CF3">
        <w:rPr>
          <w:b/>
          <w:bCs/>
          <w:sz w:val="22"/>
          <w:u w:val="single"/>
        </w:rPr>
        <w:t>9</w:t>
      </w:r>
      <w:r>
        <w:rPr>
          <w:b/>
          <w:bCs/>
          <w:sz w:val="22"/>
          <w:u w:val="single"/>
        </w:rPr>
        <w:t>: wishlist</w:t>
      </w:r>
    </w:p>
    <w:p w:rsidR="00FB53DD" w:rsidRDefault="00FB53DD" w:rsidP="00FB53DD">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PRI</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rsidRPr="00F85134">
              <w:t>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Pr="00F85134" w:rsidRDefault="00FB53DD" w:rsidP="00197B80">
            <w:pPr>
              <w:jc w:val="center"/>
            </w:pPr>
            <w:r>
              <w:t>Estimate Delivery D</w:t>
            </w:r>
            <w:r w:rsidRPr="00F85134">
              <w:t>ate</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Datetime</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6</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1</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Pr="00F85134" w:rsidRDefault="00FB53DD" w:rsidP="00FB53DD">
            <w:pPr>
              <w:jc w:val="center"/>
            </w:pPr>
            <w:r>
              <w:t>Order D</w:t>
            </w:r>
            <w:r w:rsidRPr="00F85134">
              <w:t>ate</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Datetime</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6</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FB53DD">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Order Status</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15</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FB53DD">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 xml:space="preserve">Paid </w:t>
            </w:r>
            <w:r w:rsidRPr="00FB53DD">
              <w:t>amount</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Double</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FB53DD">
            <w:pPr>
              <w:jc w:val="center"/>
            </w:pPr>
            <w:r>
              <w:t>1</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Payment type</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20</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FB53DD">
            <w:pPr>
              <w:jc w:val="center"/>
            </w:pPr>
            <w:r>
              <w:t>1</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Ship date</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Datetime</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6</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FB53DD">
            <w:pPr>
              <w:jc w:val="center"/>
            </w:pPr>
            <w:r>
              <w:t>1</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Total amount</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Double</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FB53DD">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Transaction status</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FB53DD">
            <w:pPr>
              <w:jc w:val="center"/>
            </w:pPr>
            <w:r>
              <w:t>20</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B24CF3" w:rsidP="00FB53DD">
            <w:pPr>
              <w:jc w:val="center"/>
            </w:pPr>
            <w:r>
              <w:t>1</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B24CF3" w:rsidP="00197B80">
            <w:pPr>
              <w:jc w:val="center"/>
            </w:pPr>
            <w:r>
              <w:t>Buyer</w:t>
            </w:r>
            <w:r w:rsidR="00FB53DD">
              <w:t xml:space="preserve"> 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B24CF3" w:rsidP="00197B80">
            <w:pPr>
              <w:jc w:val="center"/>
            </w:pPr>
            <w:r>
              <w:t>0</w:t>
            </w:r>
          </w:p>
        </w:tc>
      </w:tr>
    </w:tbl>
    <w:p w:rsidR="00FB53DD" w:rsidRDefault="00FB53DD" w:rsidP="00FB53DD">
      <w:pPr>
        <w:rPr>
          <w:b/>
          <w:bCs/>
          <w:sz w:val="22"/>
          <w:u w:val="single"/>
        </w:rPr>
      </w:pPr>
    </w:p>
    <w:p w:rsidR="00FB53DD" w:rsidRDefault="00FB53DD" w:rsidP="00FB53DD">
      <w:pPr>
        <w:rPr>
          <w:b/>
          <w:bCs/>
        </w:rPr>
      </w:pPr>
      <w:r>
        <w:rPr>
          <w:b/>
          <w:bCs/>
          <w:sz w:val="22"/>
          <w:u w:val="single"/>
        </w:rPr>
        <w:t>Table</w:t>
      </w:r>
      <w:r w:rsidR="00B24CF3">
        <w:rPr>
          <w:b/>
          <w:bCs/>
          <w:sz w:val="22"/>
          <w:u w:val="single"/>
        </w:rPr>
        <w:t>10</w:t>
      </w:r>
      <w:r>
        <w:rPr>
          <w:b/>
          <w:bCs/>
          <w:sz w:val="22"/>
          <w:u w:val="single"/>
        </w:rPr>
        <w:t xml:space="preserve">: </w:t>
      </w:r>
      <w:r w:rsidR="00B24CF3">
        <w:rPr>
          <w:b/>
          <w:bCs/>
          <w:sz w:val="22"/>
          <w:u w:val="single"/>
        </w:rPr>
        <w:t>Order Details</w:t>
      </w:r>
    </w:p>
    <w:p w:rsidR="00FB53DD" w:rsidRDefault="00FB53DD" w:rsidP="00FB53DD">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PRI</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rsidRPr="00F85134">
              <w:t>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Pr="00F85134" w:rsidRDefault="00B24CF3" w:rsidP="00197B80">
            <w:pPr>
              <w:jc w:val="center"/>
            </w:pPr>
            <w:r>
              <w:t>Discount</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B24CF3" w:rsidP="00197B80">
            <w:pPr>
              <w:jc w:val="center"/>
            </w:pPr>
            <w:r>
              <w:t>Double</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B24CF3"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1</w:t>
            </w:r>
          </w:p>
        </w:tc>
      </w:tr>
      <w:tr w:rsidR="00B24CF3"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B24CF3" w:rsidRPr="00F85134" w:rsidRDefault="00B24CF3" w:rsidP="00B24CF3">
            <w:pPr>
              <w:jc w:val="center"/>
            </w:pPr>
            <w:r>
              <w:t>Quantity</w:t>
            </w:r>
          </w:p>
        </w:tc>
        <w:tc>
          <w:tcPr>
            <w:tcW w:w="1895"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4CF3" w:rsidRDefault="00B24CF3" w:rsidP="00B24CF3">
            <w:pPr>
              <w:jc w:val="center"/>
            </w:pPr>
            <w:r>
              <w:t>0</w:t>
            </w:r>
          </w:p>
        </w:tc>
      </w:tr>
      <w:tr w:rsidR="00B24CF3"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Total</w:t>
            </w:r>
          </w:p>
        </w:tc>
        <w:tc>
          <w:tcPr>
            <w:tcW w:w="1895"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Double</w:t>
            </w:r>
          </w:p>
        </w:tc>
        <w:tc>
          <w:tcPr>
            <w:tcW w:w="1879"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4CF3" w:rsidRDefault="00B24CF3" w:rsidP="00B24CF3">
            <w:pPr>
              <w:jc w:val="center"/>
            </w:pPr>
            <w:r>
              <w:t>0</w:t>
            </w:r>
          </w:p>
        </w:tc>
      </w:tr>
      <w:tr w:rsidR="00B24CF3"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lastRenderedPageBreak/>
              <w:t>MUL</w:t>
            </w:r>
          </w:p>
        </w:tc>
        <w:tc>
          <w:tcPr>
            <w:tcW w:w="2106" w:type="dxa"/>
            <w:tcBorders>
              <w:top w:val="single" w:sz="4" w:space="0" w:color="000000"/>
              <w:left w:val="single" w:sz="4" w:space="0" w:color="000000"/>
              <w:bottom w:val="single" w:sz="4" w:space="0" w:color="000000"/>
            </w:tcBorders>
            <w:shd w:val="clear" w:color="auto" w:fill="auto"/>
            <w:vAlign w:val="center"/>
          </w:tcPr>
          <w:p w:rsidR="00B24CF3" w:rsidRPr="00F85134" w:rsidRDefault="00B24CF3" w:rsidP="00B24CF3">
            <w:pPr>
              <w:jc w:val="center"/>
            </w:pPr>
            <w:r>
              <w:t>Pid</w:t>
            </w:r>
          </w:p>
        </w:tc>
        <w:tc>
          <w:tcPr>
            <w:tcW w:w="1895"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4CF3" w:rsidRDefault="00B24CF3" w:rsidP="00B24CF3">
            <w:pPr>
              <w:jc w:val="center"/>
            </w:pPr>
            <w:r>
              <w:t>0</w:t>
            </w:r>
          </w:p>
        </w:tc>
      </w:tr>
      <w:tr w:rsidR="00B24CF3"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order id</w:t>
            </w:r>
          </w:p>
        </w:tc>
        <w:tc>
          <w:tcPr>
            <w:tcW w:w="1895"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B24CF3" w:rsidRDefault="00B24CF3" w:rsidP="00B24CF3">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4CF3" w:rsidRDefault="00B24CF3" w:rsidP="00B24CF3">
            <w:pPr>
              <w:jc w:val="center"/>
            </w:pPr>
            <w:r>
              <w:t>0</w:t>
            </w:r>
          </w:p>
        </w:tc>
      </w:tr>
    </w:tbl>
    <w:p w:rsidR="00FB53DD" w:rsidRDefault="00FB53DD" w:rsidP="00F85134"/>
    <w:p w:rsidR="001529F8" w:rsidRDefault="001529F8" w:rsidP="00785213"/>
    <w:p w:rsidR="00FB53DD" w:rsidRDefault="00FB53DD" w:rsidP="00FB53DD">
      <w:pPr>
        <w:rPr>
          <w:b/>
          <w:bCs/>
        </w:rPr>
      </w:pPr>
      <w:r>
        <w:rPr>
          <w:b/>
          <w:bCs/>
          <w:sz w:val="22"/>
          <w:u w:val="single"/>
        </w:rPr>
        <w:t>Table</w:t>
      </w:r>
      <w:r w:rsidR="00A80A6D">
        <w:rPr>
          <w:b/>
          <w:bCs/>
          <w:sz w:val="22"/>
          <w:u w:val="single"/>
        </w:rPr>
        <w:t>11</w:t>
      </w:r>
      <w:r>
        <w:rPr>
          <w:b/>
          <w:bCs/>
          <w:sz w:val="22"/>
          <w:u w:val="single"/>
        </w:rPr>
        <w:t xml:space="preserve">: </w:t>
      </w:r>
      <w:r w:rsidR="00A80A6D">
        <w:rPr>
          <w:b/>
          <w:bCs/>
          <w:sz w:val="22"/>
          <w:u w:val="single"/>
        </w:rPr>
        <w:t>C</w:t>
      </w:r>
      <w:r w:rsidR="00A80A6D" w:rsidRPr="00A80A6D">
        <w:rPr>
          <w:b/>
          <w:bCs/>
          <w:sz w:val="22"/>
          <w:u w:val="single"/>
        </w:rPr>
        <w:t>omplaint</w:t>
      </w:r>
    </w:p>
    <w:p w:rsidR="00FB53DD" w:rsidRDefault="00FB53DD" w:rsidP="00FB53DD">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PRI</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rsidRPr="00F85134">
              <w:t>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A80A6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Pr="00F85134" w:rsidRDefault="00A80A6D" w:rsidP="00197B80">
            <w:pPr>
              <w:jc w:val="center"/>
            </w:pPr>
            <w:r>
              <w:t>Complaint</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A80A6D" w:rsidP="00197B80">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A80A6D" w:rsidP="00197B80">
            <w:pPr>
              <w:jc w:val="center"/>
            </w:pPr>
            <w:r>
              <w:t>100</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A80A6D" w:rsidP="00197B80">
            <w:pPr>
              <w:jc w:val="center"/>
            </w:pPr>
            <w:r>
              <w:t>1</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Pr="00F85134" w:rsidRDefault="00FB53DD" w:rsidP="00197B80">
            <w:pPr>
              <w:jc w:val="center"/>
            </w:pPr>
            <w:r>
              <w:t>Pid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FB53DD" w:rsidP="00197B80">
            <w:pPr>
              <w:jc w:val="center"/>
            </w:pPr>
            <w:r>
              <w:t>0</w:t>
            </w:r>
          </w:p>
        </w:tc>
      </w:tr>
      <w:tr w:rsidR="00FB53D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MUL</w:t>
            </w:r>
          </w:p>
        </w:tc>
        <w:tc>
          <w:tcPr>
            <w:tcW w:w="2106"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User id</w:t>
            </w:r>
          </w:p>
        </w:tc>
        <w:tc>
          <w:tcPr>
            <w:tcW w:w="1895"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Int</w:t>
            </w:r>
          </w:p>
        </w:tc>
        <w:tc>
          <w:tcPr>
            <w:tcW w:w="1879" w:type="dxa"/>
            <w:tcBorders>
              <w:top w:val="single" w:sz="4" w:space="0" w:color="000000"/>
              <w:left w:val="single" w:sz="4" w:space="0" w:color="000000"/>
              <w:bottom w:val="single" w:sz="4" w:space="0" w:color="000000"/>
            </w:tcBorders>
            <w:shd w:val="clear" w:color="auto" w:fill="auto"/>
            <w:vAlign w:val="center"/>
          </w:tcPr>
          <w:p w:rsidR="00FB53DD" w:rsidRDefault="00FB53DD" w:rsidP="00197B80">
            <w:pPr>
              <w:jc w:val="center"/>
            </w:pPr>
            <w:r>
              <w:t>-</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53DD" w:rsidRDefault="00A80A6D" w:rsidP="00197B80">
            <w:pPr>
              <w:jc w:val="center"/>
            </w:pPr>
            <w:r>
              <w:t>0</w:t>
            </w:r>
          </w:p>
        </w:tc>
      </w:tr>
      <w:tr w:rsidR="00A80A6D" w:rsidTr="00197B80">
        <w:trPr>
          <w:trHeight w:val="407"/>
        </w:trPr>
        <w:tc>
          <w:tcPr>
            <w:tcW w:w="1860" w:type="dxa"/>
            <w:tcBorders>
              <w:top w:val="single" w:sz="4" w:space="0" w:color="000000"/>
              <w:left w:val="single" w:sz="4" w:space="0" w:color="000000"/>
              <w:bottom w:val="single" w:sz="4" w:space="0" w:color="000000"/>
            </w:tcBorders>
            <w:shd w:val="clear" w:color="auto" w:fill="auto"/>
            <w:vAlign w:val="center"/>
          </w:tcPr>
          <w:p w:rsidR="00A80A6D" w:rsidRDefault="00A80A6D" w:rsidP="00197B80">
            <w:pPr>
              <w:jc w:val="center"/>
            </w:pPr>
            <w:r>
              <w:t>0</w:t>
            </w:r>
          </w:p>
        </w:tc>
        <w:tc>
          <w:tcPr>
            <w:tcW w:w="2106" w:type="dxa"/>
            <w:tcBorders>
              <w:top w:val="single" w:sz="4" w:space="0" w:color="000000"/>
              <w:left w:val="single" w:sz="4" w:space="0" w:color="000000"/>
              <w:bottom w:val="single" w:sz="4" w:space="0" w:color="000000"/>
            </w:tcBorders>
            <w:shd w:val="clear" w:color="auto" w:fill="auto"/>
            <w:vAlign w:val="center"/>
          </w:tcPr>
          <w:p w:rsidR="00A80A6D" w:rsidRDefault="00A80A6D" w:rsidP="00197B80">
            <w:pPr>
              <w:jc w:val="center"/>
            </w:pPr>
            <w:r>
              <w:t>Status</w:t>
            </w:r>
          </w:p>
        </w:tc>
        <w:tc>
          <w:tcPr>
            <w:tcW w:w="1895" w:type="dxa"/>
            <w:tcBorders>
              <w:top w:val="single" w:sz="4" w:space="0" w:color="000000"/>
              <w:left w:val="single" w:sz="4" w:space="0" w:color="000000"/>
              <w:bottom w:val="single" w:sz="4" w:space="0" w:color="000000"/>
            </w:tcBorders>
            <w:shd w:val="clear" w:color="auto" w:fill="auto"/>
            <w:vAlign w:val="center"/>
          </w:tcPr>
          <w:p w:rsidR="00A80A6D" w:rsidRDefault="00A80A6D" w:rsidP="00197B80">
            <w:pPr>
              <w:jc w:val="center"/>
            </w:pPr>
            <w:r>
              <w:t>Varchar</w:t>
            </w:r>
          </w:p>
        </w:tc>
        <w:tc>
          <w:tcPr>
            <w:tcW w:w="1879" w:type="dxa"/>
            <w:tcBorders>
              <w:top w:val="single" w:sz="4" w:space="0" w:color="000000"/>
              <w:left w:val="single" w:sz="4" w:space="0" w:color="000000"/>
              <w:bottom w:val="single" w:sz="4" w:space="0" w:color="000000"/>
            </w:tcBorders>
            <w:shd w:val="clear" w:color="auto" w:fill="auto"/>
            <w:vAlign w:val="center"/>
          </w:tcPr>
          <w:p w:rsidR="00A80A6D" w:rsidRDefault="00A80A6D" w:rsidP="00197B80">
            <w:pPr>
              <w:jc w:val="center"/>
            </w:pPr>
            <w:r>
              <w:t>10</w:t>
            </w:r>
          </w:p>
        </w:tc>
        <w:tc>
          <w:tcPr>
            <w:tcW w:w="1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0A6D" w:rsidRDefault="00A80A6D" w:rsidP="00197B80">
            <w:pPr>
              <w:jc w:val="center"/>
            </w:pPr>
            <w:r>
              <w:t>0</w:t>
            </w:r>
          </w:p>
        </w:tc>
      </w:tr>
    </w:tbl>
    <w:p w:rsidR="00785213" w:rsidRDefault="00785213" w:rsidP="00785213"/>
    <w:p w:rsidR="00FB53DD" w:rsidRDefault="00FB53DD" w:rsidP="00FB53DD">
      <w:pPr>
        <w:rPr>
          <w:b/>
          <w:bCs/>
          <w:sz w:val="22"/>
          <w:u w:val="single"/>
        </w:rPr>
      </w:pPr>
    </w:p>
    <w:p w:rsidR="00265F91" w:rsidRDefault="00265F91" w:rsidP="00785213">
      <w:pPr>
        <w:jc w:val="both"/>
        <w:rPr>
          <w:b/>
          <w:bCs/>
          <w:u w:val="single"/>
        </w:rPr>
      </w:pPr>
    </w:p>
    <w:p w:rsidR="00265F91" w:rsidRDefault="00265F91" w:rsidP="00785213">
      <w:pPr>
        <w:jc w:val="both"/>
        <w:rPr>
          <w:b/>
          <w:bCs/>
          <w:u w:val="single"/>
        </w:rPr>
      </w:pPr>
    </w:p>
    <w:p w:rsidR="00785213" w:rsidRDefault="00785213" w:rsidP="00785213">
      <w:pPr>
        <w:jc w:val="both"/>
      </w:pPr>
      <w:r>
        <w:rPr>
          <w:b/>
          <w:bCs/>
          <w:u w:val="single"/>
        </w:rPr>
        <w:t>E-R Diagram,Dataflow diagram and Class Diagram:</w:t>
      </w:r>
    </w:p>
    <w:p w:rsidR="00785213" w:rsidRDefault="00785213" w:rsidP="00785213">
      <w:pPr>
        <w:ind w:firstLine="720"/>
        <w:jc w:val="both"/>
      </w:pPr>
    </w:p>
    <w:p w:rsidR="00785213" w:rsidRDefault="00785213" w:rsidP="00785213">
      <w:pPr>
        <w:jc w:val="both"/>
      </w:pPr>
      <w:r>
        <w:t xml:space="preserve">Go to Appendix A </w:t>
      </w:r>
    </w:p>
    <w:p w:rsidR="00785213" w:rsidRDefault="00785213" w:rsidP="00785213">
      <w:pPr>
        <w:jc w:val="both"/>
      </w:pPr>
    </w:p>
    <w:p w:rsidR="00785213" w:rsidRDefault="00785213" w:rsidP="00785213">
      <w:pPr>
        <w:jc w:val="both"/>
      </w:pPr>
    </w:p>
    <w:p w:rsidR="00785213" w:rsidRDefault="00785213"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305514" w:rsidRDefault="00305514"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Pr="000467B7" w:rsidRDefault="00785213" w:rsidP="00785213">
      <w:pPr>
        <w:spacing w:line="360" w:lineRule="auto"/>
        <w:rPr>
          <w:sz w:val="28"/>
          <w:szCs w:val="28"/>
        </w:rPr>
      </w:pPr>
      <w:r w:rsidRPr="000467B7">
        <w:rPr>
          <w:b/>
          <w:bCs/>
          <w:sz w:val="28"/>
          <w:szCs w:val="28"/>
        </w:rPr>
        <w:t>4. CODING STANDARDS IMPLEMENTED</w:t>
      </w:r>
    </w:p>
    <w:p w:rsidR="00785213" w:rsidRDefault="0070338B" w:rsidP="00785213">
      <w:pPr>
        <w:spacing w:line="360" w:lineRule="auto"/>
        <w:jc w:val="both"/>
        <w:rPr>
          <w:b/>
          <w:bCs/>
          <w:sz w:val="20"/>
          <w:lang w:val="en-IN"/>
        </w:rPr>
      </w:pPr>
      <w:r>
        <w:rPr>
          <w:noProof/>
          <w:lang w:val="en-IN" w:eastAsia="en-IN"/>
        </w:rPr>
        <w:pict>
          <v:line id="Straight Connector 23" o:spid="_x0000_s1030"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U1xxt6MCAACIBQAADgAAAAAAAAAAAAAAAAAuAgAAZHJz&#10;L2Uyb0RvYy54bWxQSwECLQAUAAYACAAAACEAPCltCtkAAAAEAQAADwAAAAAAAAAAAAAAAAD9BAAA&#10;ZHJzL2Rvd25yZXYueG1sUEsFBgAAAAAEAAQA8wAAAAMGAAAAAA==&#10;" strokeweight="1.59mm">
            <v:stroke joinstyle="miter" endcap="square"/>
          </v:line>
        </w:pict>
      </w:r>
    </w:p>
    <w:p w:rsidR="00785213" w:rsidRPr="00D855A4" w:rsidRDefault="00785213" w:rsidP="00785213">
      <w:pPr>
        <w:pStyle w:val="Heading3"/>
        <w:spacing w:line="360" w:lineRule="auto"/>
        <w:rPr>
          <w:color w:val="000000"/>
          <w:szCs w:val="20"/>
        </w:rPr>
      </w:pPr>
      <w:r w:rsidRPr="00D855A4">
        <w:rPr>
          <w:color w:val="000000"/>
          <w:sz w:val="28"/>
          <w:szCs w:val="28"/>
        </w:rPr>
        <w:t>Naming and Capitalization</w:t>
      </w:r>
    </w:p>
    <w:p w:rsidR="00785213" w:rsidRDefault="00785213" w:rsidP="00785213">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785213" w:rsidTr="00785213">
        <w:trPr>
          <w:trHeight w:val="350"/>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jc w:val="center"/>
            </w:pPr>
            <w:r>
              <w:rPr>
                <w:rStyle w:val="Strong"/>
                <w:color w:val="000000"/>
                <w:sz w:val="22"/>
                <w:szCs w:val="15"/>
              </w:rPr>
              <w:t>Additional Notes</w:t>
            </w:r>
          </w:p>
        </w:tc>
      </w:tr>
      <w:tr w:rsidR="00785213" w:rsidTr="00785213">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305514" w:rsidP="00305514">
            <w:pPr>
              <w:spacing w:line="360" w:lineRule="auto"/>
              <w:rPr>
                <w:color w:val="000000"/>
                <w:szCs w:val="15"/>
              </w:rPr>
            </w:pPr>
            <w:r>
              <w:rPr>
                <w:color w:val="000000"/>
                <w:sz w:val="22"/>
                <w:szCs w:val="15"/>
              </w:rPr>
              <w:t xml:space="preserve">Users, Seller, Product, Order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785213" w:rsidTr="00785213">
        <w:trPr>
          <w:trHeight w:val="733"/>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305514" w:rsidP="00305514">
            <w:pPr>
              <w:spacing w:line="360" w:lineRule="auto"/>
              <w:rPr>
                <w:color w:val="000000"/>
                <w:szCs w:val="15"/>
              </w:rPr>
            </w:pPr>
            <w:r>
              <w:rPr>
                <w:color w:val="000000"/>
                <w:sz w:val="22"/>
                <w:szCs w:val="15"/>
              </w:rPr>
              <w:t>getAllUsers, getAlSeller</w:t>
            </w:r>
            <w:r w:rsidR="00785213">
              <w:rPr>
                <w:color w:val="000000"/>
                <w:sz w:val="22"/>
                <w:szCs w:val="15"/>
              </w:rPr>
              <w:t xml:space="preserve">,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785213" w:rsidTr="00785213">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305514" w:rsidP="00305514">
            <w:pPr>
              <w:spacing w:line="360" w:lineRule="auto"/>
              <w:rPr>
                <w:color w:val="000000"/>
                <w:szCs w:val="15"/>
              </w:rPr>
            </w:pPr>
            <w:r>
              <w:rPr>
                <w:color w:val="000000"/>
                <w:sz w:val="22"/>
                <w:szCs w:val="15"/>
              </w:rPr>
              <w:t>user</w:t>
            </w:r>
            <w:r w:rsidR="00785213">
              <w:rPr>
                <w:color w:val="000000"/>
                <w:sz w:val="22"/>
                <w:szCs w:val="15"/>
              </w:rPr>
              <w:t xml:space="preserve">Name, </w:t>
            </w:r>
            <w:r>
              <w:rPr>
                <w:color w:val="000000"/>
                <w:sz w:val="22"/>
                <w:szCs w:val="15"/>
              </w:rPr>
              <w:t>password</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rsidR="00785213"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305514" w:rsidP="00780D68">
            <w:pPr>
              <w:spacing w:line="360" w:lineRule="auto"/>
              <w:rPr>
                <w:color w:val="000000"/>
                <w:szCs w:val="15"/>
              </w:rPr>
            </w:pPr>
            <w:r>
              <w:rPr>
                <w:color w:val="000000"/>
                <w:sz w:val="22"/>
                <w:szCs w:val="15"/>
              </w:rPr>
              <w:t>IUserService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Do not use the ‘_’ sign</w:t>
            </w:r>
          </w:p>
        </w:tc>
      </w:tr>
      <w:tr w:rsidR="00785213"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line="360" w:lineRule="auto"/>
              <w:rPr>
                <w:color w:val="000000"/>
                <w:szCs w:val="15"/>
              </w:rPr>
            </w:pPr>
            <w:r>
              <w:rPr>
                <w:rFonts w:ascii="Times New Roman" w:hAnsi="Times New Roman" w:cs="Times New Roman"/>
                <w:color w:val="000000"/>
                <w:sz w:val="22"/>
                <w:szCs w:val="15"/>
              </w:rPr>
              <w:t>ForeColor, BackColor</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Use a noun or noun phrase to name properties</w:t>
            </w:r>
            <w:r>
              <w:rPr>
                <w:sz w:val="22"/>
              </w:rPr>
              <w:t>.</w:t>
            </w:r>
          </w:p>
        </w:tc>
      </w:tr>
      <w:tr w:rsidR="00785213" w:rsidTr="00785213">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305514"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 xml:space="preserve"> </w:t>
            </w:r>
            <w:r w:rsidR="00785213">
              <w:rPr>
                <w:rFonts w:ascii="Times New Roman" w:hAnsi="Times New Roman" w:cs="Times New Roman"/>
                <w:color w:val="000000"/>
                <w:sz w:val="22"/>
                <w:szCs w:val="15"/>
              </w:rPr>
              <w:t>camelCase</w:t>
            </w:r>
          </w:p>
          <w:p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_foreColor, _backColor</w:t>
            </w:r>
          </w:p>
          <w:p w:rsidR="00785213" w:rsidRDefault="00785213" w:rsidP="00780D68">
            <w:pPr>
              <w:pStyle w:val="NormalWeb"/>
              <w:spacing w:after="0" w:line="360" w:lineRule="auto"/>
              <w:rPr>
                <w:color w:val="000000"/>
                <w:szCs w:val="15"/>
              </w:rPr>
            </w:pPr>
            <w:r>
              <w:rPr>
                <w:rFonts w:ascii="Times New Roman" w:hAnsi="Times New Roman" w:cs="Times New Roman"/>
                <w:color w:val="000000"/>
                <w:sz w:val="22"/>
                <w:szCs w:val="15"/>
              </w:rPr>
              <w:t>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Use underscore camel casing for the private member variables</w:t>
            </w:r>
          </w:p>
        </w:tc>
      </w:tr>
      <w:tr w:rsidR="00785213" w:rsidTr="00785213">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305514" w:rsidP="00780D68">
            <w:pPr>
              <w:spacing w:line="360" w:lineRule="auto"/>
              <w:rPr>
                <w:color w:val="000000"/>
                <w:szCs w:val="15"/>
              </w:rPr>
            </w:pPr>
            <w:r>
              <w:rPr>
                <w:color w:val="000000"/>
                <w:sz w:val="22"/>
                <w:szCs w:val="15"/>
              </w:rPr>
              <w:t>GlobalHandlin</w:t>
            </w:r>
            <w:r w:rsidR="00DD04D0">
              <w:rPr>
                <w:color w:val="000000"/>
                <w:sz w:val="22"/>
                <w:szCs w:val="15"/>
              </w:rPr>
              <w:t>gException</w:t>
            </w:r>
            <w:r w:rsidR="00785213">
              <w:rPr>
                <w:color w:val="000000"/>
                <w:sz w:val="22"/>
                <w:szCs w:val="15"/>
              </w:rPr>
              <w: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w:t>
            </w:r>
          </w:p>
        </w:tc>
      </w:tr>
    </w:tbl>
    <w:p w:rsidR="00785213" w:rsidRPr="00AC377A" w:rsidRDefault="00785213" w:rsidP="00785213">
      <w:pPr>
        <w:pStyle w:val="Heading3"/>
        <w:spacing w:line="360" w:lineRule="auto"/>
        <w:ind w:left="-270" w:firstLine="0"/>
        <w:rPr>
          <w:szCs w:val="17"/>
        </w:rPr>
      </w:pPr>
    </w:p>
    <w:p w:rsidR="00785213" w:rsidRDefault="00785213" w:rsidP="00785213">
      <w:pPr>
        <w:pStyle w:val="Heading3"/>
        <w:spacing w:line="360" w:lineRule="auto"/>
        <w:ind w:left="-270" w:firstLine="0"/>
        <w:rPr>
          <w:szCs w:val="17"/>
        </w:rPr>
      </w:pPr>
    </w:p>
    <w:p w:rsidR="00785213" w:rsidRPr="00785213" w:rsidRDefault="00785213" w:rsidP="00785213">
      <w:pPr>
        <w:pStyle w:val="Heading3"/>
        <w:spacing w:line="360" w:lineRule="auto"/>
        <w:ind w:left="-270" w:firstLine="0"/>
        <w:rPr>
          <w:szCs w:val="17"/>
        </w:rPr>
      </w:pPr>
    </w:p>
    <w:p w:rsidR="00785213" w:rsidRPr="00AC377A" w:rsidRDefault="00785213" w:rsidP="00785213">
      <w:pPr>
        <w:pStyle w:val="Heading3"/>
        <w:spacing w:line="360" w:lineRule="auto"/>
        <w:ind w:left="-270" w:firstLine="0"/>
        <w:rPr>
          <w:szCs w:val="17"/>
        </w:rPr>
      </w:pPr>
      <w:r>
        <w:t>Comments</w:t>
      </w:r>
    </w:p>
    <w:p w:rsidR="00DD04D0" w:rsidRDefault="00785213" w:rsidP="00DD04D0">
      <w:pPr>
        <w:numPr>
          <w:ilvl w:val="0"/>
          <w:numId w:val="2"/>
        </w:numPr>
        <w:spacing w:before="280" w:after="120" w:line="360" w:lineRule="auto"/>
        <w:ind w:left="480"/>
        <w:rPr>
          <w:sz w:val="22"/>
          <w:szCs w:val="17"/>
        </w:rPr>
      </w:pPr>
      <w:r>
        <w:rPr>
          <w:sz w:val="22"/>
          <w:szCs w:val="17"/>
        </w:rPr>
        <w:t xml:space="preserve">Comment each type, each non-public type member, and each region declaration. </w:t>
      </w:r>
    </w:p>
    <w:p w:rsidR="00785213" w:rsidRPr="00DD04D0" w:rsidRDefault="00785213" w:rsidP="00DD04D0">
      <w:pPr>
        <w:numPr>
          <w:ilvl w:val="0"/>
          <w:numId w:val="2"/>
        </w:numPr>
        <w:spacing w:before="280" w:after="120" w:line="360" w:lineRule="auto"/>
        <w:ind w:left="480"/>
        <w:rPr>
          <w:sz w:val="22"/>
          <w:szCs w:val="17"/>
        </w:rPr>
      </w:pPr>
      <w:r w:rsidRPr="00DD04D0">
        <w:rPr>
          <w:sz w:val="22"/>
          <w:szCs w:val="17"/>
        </w:rPr>
        <w:t xml:space="preserve">Use end-line comments only on variable declaration lines. End-line comments are                                                            comments that follow code on a single line. </w:t>
      </w:r>
    </w:p>
    <w:p w:rsidR="00785213" w:rsidRDefault="00785213" w:rsidP="00785213">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rsidR="00785213" w:rsidRDefault="00785213" w:rsidP="00785213">
      <w:pPr>
        <w:numPr>
          <w:ilvl w:val="0"/>
          <w:numId w:val="2"/>
        </w:numPr>
        <w:spacing w:after="120" w:line="360" w:lineRule="auto"/>
        <w:ind w:left="480"/>
        <w:rPr>
          <w:sz w:val="22"/>
          <w:szCs w:val="17"/>
        </w:rPr>
      </w:pPr>
      <w:r>
        <w:rPr>
          <w:sz w:val="22"/>
          <w:szCs w:val="17"/>
        </w:rPr>
        <w:t xml:space="preserve">Begin the comment text with an uppercase letter. </w:t>
      </w:r>
    </w:p>
    <w:p w:rsidR="00785213" w:rsidRDefault="00785213" w:rsidP="00785213">
      <w:pPr>
        <w:numPr>
          <w:ilvl w:val="0"/>
          <w:numId w:val="2"/>
        </w:numPr>
        <w:spacing w:after="120" w:line="360" w:lineRule="auto"/>
        <w:ind w:left="480"/>
        <w:rPr>
          <w:sz w:val="22"/>
          <w:szCs w:val="17"/>
        </w:rPr>
      </w:pPr>
      <w:r>
        <w:rPr>
          <w:sz w:val="22"/>
          <w:szCs w:val="17"/>
        </w:rPr>
        <w:t xml:space="preserve">End the comment with a period. </w:t>
      </w:r>
    </w:p>
    <w:p w:rsidR="00785213" w:rsidRPr="007446A5" w:rsidRDefault="00785213" w:rsidP="00785213">
      <w:pPr>
        <w:numPr>
          <w:ilvl w:val="0"/>
          <w:numId w:val="2"/>
        </w:numPr>
        <w:spacing w:after="280" w:line="360" w:lineRule="auto"/>
        <w:ind w:left="480"/>
        <w:jc w:val="both"/>
        <w:rPr>
          <w:b/>
          <w:bCs/>
        </w:rPr>
      </w:pPr>
      <w:r w:rsidRPr="00A11E13">
        <w:rPr>
          <w:sz w:val="22"/>
          <w:szCs w:val="17"/>
        </w:rPr>
        <w:t xml:space="preserve">Explain the code; do not repeat it. </w:t>
      </w:r>
    </w:p>
    <w:p w:rsidR="00785213" w:rsidRDefault="00785213" w:rsidP="00785213">
      <w:pPr>
        <w:jc w:val="both"/>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rPr>
          <w:b/>
          <w:bCs/>
          <w:sz w:val="28"/>
        </w:rPr>
      </w:pPr>
    </w:p>
    <w:p w:rsidR="00785213" w:rsidRDefault="00785213" w:rsidP="00785213">
      <w:r>
        <w:rPr>
          <w:b/>
          <w:bCs/>
          <w:sz w:val="28"/>
        </w:rPr>
        <w:t>5. TEST REPORT</w:t>
      </w:r>
    </w:p>
    <w:p w:rsidR="00785213" w:rsidRDefault="0070338B" w:rsidP="00785213">
      <w:pPr>
        <w:jc w:val="both"/>
        <w:rPr>
          <w:b/>
          <w:bCs/>
          <w:sz w:val="20"/>
          <w:lang w:val="en-IN"/>
        </w:rPr>
      </w:pPr>
      <w:r>
        <w:rPr>
          <w:noProof/>
          <w:lang w:val="en-IN" w:eastAsia="en-IN"/>
        </w:rPr>
        <w:pict>
          <v:line id="Straight Connector 22" o:spid="_x0000_s1029"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5j7ByowIAAIgFAAAOAAAAAAAAAAAAAAAAAC4CAABkcnMv&#10;ZTJvRG9jLnhtbFBLAQItABQABgAIAAAAIQCV/2qE2AAAAAQBAAAPAAAAAAAAAAAAAAAAAP0EAABk&#10;cnMvZG93bnJldi54bWxQSwUGAAAAAAQABADzAAAAAgYAAAAA&#10;" strokeweight="1.59mm">
            <v:stroke joinstyle="miter" endcap="square"/>
          </v:line>
        </w:pict>
      </w:r>
    </w:p>
    <w:p w:rsidR="00785213" w:rsidRDefault="00785213" w:rsidP="00785213">
      <w:pPr>
        <w:jc w:val="both"/>
        <w:rPr>
          <w:b/>
          <w:bCs/>
        </w:rPr>
      </w:pPr>
      <w:r>
        <w:rPr>
          <w:b/>
          <w:bCs/>
        </w:rPr>
        <w:t>Another group called Linux did the testing and the report of the testing is given here</w:t>
      </w:r>
      <w:r w:rsidR="00DD04D0">
        <w:rPr>
          <w:b/>
          <w:bCs/>
        </w:rPr>
        <w:t xml:space="preserve"> </w:t>
      </w:r>
      <w:r>
        <w:rPr>
          <w:b/>
          <w:bCs/>
        </w:rPr>
        <w:t>under.</w:t>
      </w:r>
    </w:p>
    <w:p w:rsidR="00785213" w:rsidRPr="00705F5B" w:rsidRDefault="00785213" w:rsidP="00785213">
      <w:pPr>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785213" w:rsidTr="00780D68">
        <w:trPr>
          <w:trHeight w:val="679"/>
        </w:trPr>
        <w:tc>
          <w:tcPr>
            <w:tcW w:w="571"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rsidR="00785213" w:rsidRDefault="0070338B" w:rsidP="00780D68">
            <w:pPr>
              <w:jc w:val="center"/>
              <w:rPr>
                <w:rFonts w:ascii="Verdana" w:hAnsi="Verdana" w:cs="Arial"/>
                <w:b/>
                <w:bCs/>
                <w:sz w:val="20"/>
                <w:szCs w:val="20"/>
              </w:rPr>
            </w:pPr>
            <w:r>
              <w:rPr>
                <w:rFonts w:ascii="Verdana" w:hAnsi="Verdana" w:cs="Arial"/>
                <w:b/>
                <w:bCs/>
                <w:noProof/>
                <w:sz w:val="20"/>
                <w:szCs w:val="20"/>
                <w:lang w:val="en-IN" w:eastAsia="en-IN"/>
              </w:rPr>
              <w:pict>
                <v:shapetype id="_x0000_t32" coordsize="21600,21600" o:spt="32" o:oned="t" path="m,l21600,21600e" filled="f">
                  <v:path arrowok="t" fillok="f" o:connecttype="none"/>
                  <o:lock v:ext="edit" shapetype="t"/>
                </v:shapetype>
                <v:shape id="_x0000_s1033" type="#_x0000_t32" style="position:absolute;left:0;text-align:left;margin-left:101.25pt;margin-top:-.4pt;width:1.65pt;height:492.25pt;z-index:251665408;mso-position-horizontal-relative:text;mso-position-vertical-relative:text" o:connectortype="straight"/>
              </w:pict>
            </w:r>
            <w:r w:rsidR="00785213">
              <w:rPr>
                <w:rFonts w:ascii="Verdana" w:hAnsi="Verdana" w:cs="Arial"/>
                <w:b/>
                <w:bCs/>
                <w:sz w:val="20"/>
                <w:szCs w:val="20"/>
              </w:rPr>
              <w:t>ERROR MESSAGE</w:t>
            </w:r>
          </w:p>
        </w:tc>
      </w:tr>
      <w:tr w:rsidR="00785213" w:rsidTr="00780D68">
        <w:trPr>
          <w:trHeight w:val="403"/>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Register Page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2</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Login Page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Please enter username and password again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3</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Reset login</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Only users password will be reseted</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4</w:t>
            </w:r>
          </w:p>
        </w:tc>
        <w:tc>
          <w:tcPr>
            <w:tcW w:w="1414" w:type="dxa"/>
            <w:tcBorders>
              <w:left w:val="single" w:sz="4" w:space="0" w:color="000000"/>
              <w:bottom w:val="single" w:sz="4" w:space="0" w:color="000000"/>
            </w:tcBorders>
            <w:shd w:val="clear" w:color="auto" w:fill="auto"/>
            <w:vAlign w:val="bottom"/>
          </w:tcPr>
          <w:p w:rsidR="00785213" w:rsidRDefault="00785213" w:rsidP="00DD04D0">
            <w:pPr>
              <w:rPr>
                <w:rFonts w:ascii="Verdana" w:hAnsi="Verdana" w:cs="Arial"/>
                <w:sz w:val="20"/>
                <w:szCs w:val="20"/>
              </w:rPr>
            </w:pPr>
            <w:r>
              <w:rPr>
                <w:rFonts w:ascii="Verdana" w:hAnsi="Verdana" w:cs="Arial"/>
                <w:sz w:val="20"/>
                <w:szCs w:val="20"/>
              </w:rPr>
              <w:t xml:space="preserve">Quick search </w:t>
            </w:r>
            <w:r w:rsidR="00DD04D0">
              <w:rPr>
                <w:rFonts w:ascii="Verdana" w:hAnsi="Verdana" w:cs="Arial"/>
                <w:sz w:val="20"/>
                <w:szCs w:val="20"/>
              </w:rPr>
              <w:t>product</w:t>
            </w:r>
          </w:p>
        </w:tc>
        <w:tc>
          <w:tcPr>
            <w:tcW w:w="2335" w:type="dxa"/>
            <w:tcBorders>
              <w:left w:val="single" w:sz="4" w:space="0" w:color="000000"/>
              <w:bottom w:val="single" w:sz="4" w:space="0" w:color="000000"/>
            </w:tcBorders>
            <w:shd w:val="clear" w:color="auto" w:fill="auto"/>
            <w:vAlign w:val="bottom"/>
          </w:tcPr>
          <w:p w:rsidR="00785213" w:rsidRDefault="00785213" w:rsidP="00DD04D0">
            <w:pPr>
              <w:rPr>
                <w:rFonts w:ascii="Verdana" w:hAnsi="Verdana" w:cs="Arial"/>
                <w:sz w:val="20"/>
                <w:szCs w:val="20"/>
              </w:rPr>
            </w:pPr>
            <w:r>
              <w:rPr>
                <w:rFonts w:ascii="Verdana" w:hAnsi="Verdana" w:cs="Arial"/>
                <w:sz w:val="20"/>
                <w:szCs w:val="20"/>
              </w:rPr>
              <w:t xml:space="preserve">Gives all </w:t>
            </w:r>
            <w:r w:rsidR="00DD04D0">
              <w:rPr>
                <w:rFonts w:ascii="Verdana" w:hAnsi="Verdana" w:cs="Arial"/>
                <w:sz w:val="20"/>
                <w:szCs w:val="20"/>
              </w:rPr>
              <w:t>products</w:t>
            </w:r>
            <w:r>
              <w:rPr>
                <w:rFonts w:ascii="Verdana" w:hAnsi="Verdana" w:cs="Arial"/>
                <w:sz w:val="20"/>
                <w:szCs w:val="20"/>
              </w:rPr>
              <w:t xml:space="preserve"> details</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5</w:t>
            </w:r>
          </w:p>
        </w:tc>
        <w:tc>
          <w:tcPr>
            <w:tcW w:w="1414" w:type="dxa"/>
            <w:tcBorders>
              <w:left w:val="single" w:sz="4" w:space="0" w:color="000000"/>
              <w:bottom w:val="single" w:sz="4" w:space="0" w:color="000000"/>
            </w:tcBorders>
            <w:shd w:val="clear" w:color="auto" w:fill="auto"/>
            <w:vAlign w:val="bottom"/>
          </w:tcPr>
          <w:p w:rsidR="00785213" w:rsidRDefault="00DD04D0" w:rsidP="00780D68">
            <w:pPr>
              <w:rPr>
                <w:rFonts w:ascii="Verdana" w:hAnsi="Verdana" w:cs="Arial"/>
                <w:sz w:val="20"/>
                <w:szCs w:val="20"/>
              </w:rPr>
            </w:pPr>
            <w:r>
              <w:rPr>
                <w:rFonts w:ascii="Verdana" w:hAnsi="Verdana" w:cs="Arial"/>
                <w:sz w:val="20"/>
                <w:szCs w:val="20"/>
              </w:rPr>
              <w:t>Place order</w:t>
            </w:r>
          </w:p>
        </w:tc>
        <w:tc>
          <w:tcPr>
            <w:tcW w:w="2335" w:type="dxa"/>
            <w:tcBorders>
              <w:left w:val="single" w:sz="4" w:space="0" w:color="000000"/>
              <w:bottom w:val="single" w:sz="4" w:space="0" w:color="000000"/>
            </w:tcBorders>
            <w:shd w:val="clear" w:color="auto" w:fill="auto"/>
            <w:vAlign w:val="bottom"/>
          </w:tcPr>
          <w:p w:rsidR="00785213" w:rsidRDefault="00DD04D0" w:rsidP="00780D68">
            <w:pPr>
              <w:rPr>
                <w:rFonts w:ascii="Verdana" w:hAnsi="Verdana" w:cs="Arial"/>
                <w:sz w:val="20"/>
                <w:szCs w:val="20"/>
              </w:rPr>
            </w:pPr>
            <w:r>
              <w:rPr>
                <w:rFonts w:ascii="Verdana" w:hAnsi="Verdana" w:cs="Arial"/>
                <w:sz w:val="20"/>
                <w:szCs w:val="20"/>
              </w:rPr>
              <w:t>Order should be placed</w:t>
            </w:r>
            <w:r w:rsidR="00785213">
              <w:rPr>
                <w:rFonts w:ascii="Verdana" w:hAnsi="Verdana" w:cs="Arial"/>
                <w:sz w:val="20"/>
                <w:szCs w:val="20"/>
              </w:rPr>
              <w:t xml:space="preserve"> </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6</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Checking login or not</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User is logged in or not</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7</w:t>
            </w:r>
          </w:p>
        </w:tc>
        <w:tc>
          <w:tcPr>
            <w:tcW w:w="1414" w:type="dxa"/>
            <w:tcBorders>
              <w:left w:val="single" w:sz="4" w:space="0" w:color="000000"/>
              <w:bottom w:val="single" w:sz="4" w:space="0" w:color="000000"/>
            </w:tcBorders>
            <w:shd w:val="clear" w:color="auto" w:fill="auto"/>
            <w:vAlign w:val="bottom"/>
          </w:tcPr>
          <w:p w:rsidR="00785213" w:rsidRDefault="00785213" w:rsidP="00DD04D0">
            <w:pPr>
              <w:rPr>
                <w:rFonts w:ascii="Verdana" w:hAnsi="Verdana" w:cs="Arial"/>
                <w:sz w:val="20"/>
                <w:szCs w:val="20"/>
              </w:rPr>
            </w:pPr>
            <w:r>
              <w:rPr>
                <w:rFonts w:ascii="Verdana" w:hAnsi="Verdana" w:cs="Arial"/>
                <w:sz w:val="20"/>
                <w:szCs w:val="20"/>
              </w:rPr>
              <w:t xml:space="preserve">Add person details for </w:t>
            </w:r>
            <w:r w:rsidR="00DD04D0">
              <w:rPr>
                <w:rFonts w:ascii="Verdana" w:hAnsi="Verdana" w:cs="Arial"/>
                <w:sz w:val="20"/>
                <w:szCs w:val="20"/>
              </w:rPr>
              <w:t>ordering</w:t>
            </w:r>
          </w:p>
        </w:tc>
        <w:tc>
          <w:tcPr>
            <w:tcW w:w="2335" w:type="dxa"/>
            <w:tcBorders>
              <w:left w:val="single" w:sz="4" w:space="0" w:color="000000"/>
              <w:bottom w:val="single" w:sz="4" w:space="0" w:color="000000"/>
            </w:tcBorders>
            <w:shd w:val="clear" w:color="auto" w:fill="auto"/>
            <w:vAlign w:val="bottom"/>
          </w:tcPr>
          <w:p w:rsidR="00785213" w:rsidRDefault="00785213" w:rsidP="00DD04D0">
            <w:pPr>
              <w:rPr>
                <w:rFonts w:ascii="Verdana" w:hAnsi="Verdana" w:cs="Arial"/>
                <w:sz w:val="20"/>
                <w:szCs w:val="20"/>
              </w:rPr>
            </w:pPr>
            <w:r>
              <w:rPr>
                <w:rFonts w:ascii="Verdana" w:hAnsi="Verdana" w:cs="Arial"/>
                <w:sz w:val="20"/>
                <w:szCs w:val="20"/>
              </w:rPr>
              <w:t xml:space="preserve">Add </w:t>
            </w:r>
            <w:r w:rsidR="00DD04D0">
              <w:rPr>
                <w:rFonts w:ascii="Verdana" w:hAnsi="Verdana" w:cs="Arial"/>
                <w:sz w:val="20"/>
                <w:szCs w:val="20"/>
              </w:rPr>
              <w:t>information</w:t>
            </w:r>
            <w:r>
              <w:rPr>
                <w:rFonts w:ascii="Verdana" w:hAnsi="Verdana" w:cs="Arial"/>
                <w:sz w:val="20"/>
                <w:szCs w:val="20"/>
              </w:rPr>
              <w:t xml:space="preserve"> according to </w:t>
            </w:r>
            <w:r w:rsidR="00DD04D0">
              <w:rPr>
                <w:rFonts w:ascii="Verdana" w:hAnsi="Verdana" w:cs="Arial"/>
                <w:sz w:val="20"/>
                <w:szCs w:val="20"/>
              </w:rPr>
              <w:t>requirement</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8</w:t>
            </w:r>
          </w:p>
        </w:tc>
        <w:tc>
          <w:tcPr>
            <w:tcW w:w="1414" w:type="dxa"/>
            <w:tcBorders>
              <w:left w:val="single" w:sz="4" w:space="0" w:color="000000"/>
              <w:bottom w:val="single" w:sz="4" w:space="0" w:color="000000"/>
            </w:tcBorders>
            <w:shd w:val="clear" w:color="auto" w:fill="auto"/>
            <w:vAlign w:val="bottom"/>
          </w:tcPr>
          <w:p w:rsidR="00785213" w:rsidRDefault="00785213" w:rsidP="00DD04D0">
            <w:pPr>
              <w:rPr>
                <w:rFonts w:ascii="Verdana" w:hAnsi="Verdana" w:cs="Arial"/>
                <w:sz w:val="20"/>
                <w:szCs w:val="20"/>
              </w:rPr>
            </w:pPr>
            <w:r>
              <w:rPr>
                <w:rFonts w:ascii="Verdana" w:hAnsi="Verdana" w:cs="Arial"/>
                <w:sz w:val="20"/>
                <w:szCs w:val="20"/>
              </w:rPr>
              <w:t xml:space="preserve">Goto </w:t>
            </w:r>
            <w:r w:rsidR="00DD04D0">
              <w:rPr>
                <w:rFonts w:ascii="Verdana" w:hAnsi="Verdana" w:cs="Arial"/>
                <w:sz w:val="20"/>
                <w:szCs w:val="20"/>
              </w:rPr>
              <w:t>My cart</w:t>
            </w:r>
          </w:p>
        </w:tc>
        <w:tc>
          <w:tcPr>
            <w:tcW w:w="2335" w:type="dxa"/>
            <w:tcBorders>
              <w:left w:val="single" w:sz="4" w:space="0" w:color="000000"/>
              <w:bottom w:val="single" w:sz="4" w:space="0" w:color="000000"/>
            </w:tcBorders>
            <w:shd w:val="clear" w:color="auto" w:fill="auto"/>
            <w:vAlign w:val="bottom"/>
          </w:tcPr>
          <w:p w:rsidR="00785213" w:rsidRDefault="00DD04D0" w:rsidP="00780D68">
            <w:pPr>
              <w:rPr>
                <w:rFonts w:ascii="Verdana" w:hAnsi="Verdana" w:cs="Arial"/>
                <w:sz w:val="20"/>
                <w:szCs w:val="20"/>
              </w:rPr>
            </w:pPr>
            <w:r>
              <w:rPr>
                <w:rFonts w:ascii="Verdana" w:hAnsi="Verdana" w:cs="Arial"/>
                <w:sz w:val="20"/>
                <w:szCs w:val="20"/>
              </w:rPr>
              <w:t>Load all cart items</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9</w:t>
            </w:r>
          </w:p>
        </w:tc>
        <w:tc>
          <w:tcPr>
            <w:tcW w:w="1414" w:type="dxa"/>
            <w:tcBorders>
              <w:left w:val="single" w:sz="4" w:space="0" w:color="000000"/>
              <w:bottom w:val="single" w:sz="4" w:space="0" w:color="000000"/>
            </w:tcBorders>
            <w:shd w:val="clear" w:color="auto" w:fill="auto"/>
            <w:vAlign w:val="bottom"/>
          </w:tcPr>
          <w:p w:rsidR="00785213" w:rsidRDefault="00DD04D0" w:rsidP="00780D68">
            <w:pPr>
              <w:rPr>
                <w:rFonts w:ascii="Verdana" w:hAnsi="Verdana" w:cs="Arial"/>
                <w:sz w:val="20"/>
                <w:szCs w:val="20"/>
              </w:rPr>
            </w:pPr>
            <w:r>
              <w:rPr>
                <w:rFonts w:ascii="Verdana" w:hAnsi="Verdana" w:cs="Arial"/>
                <w:sz w:val="20"/>
                <w:szCs w:val="20"/>
              </w:rPr>
              <w:t>Personal account</w:t>
            </w:r>
          </w:p>
        </w:tc>
        <w:tc>
          <w:tcPr>
            <w:tcW w:w="2335" w:type="dxa"/>
            <w:tcBorders>
              <w:left w:val="single" w:sz="4" w:space="0" w:color="000000"/>
              <w:bottom w:val="single" w:sz="4" w:space="0" w:color="000000"/>
            </w:tcBorders>
            <w:shd w:val="clear" w:color="auto" w:fill="auto"/>
            <w:vAlign w:val="bottom"/>
          </w:tcPr>
          <w:p w:rsidR="00785213" w:rsidRDefault="00DD04D0" w:rsidP="00780D68">
            <w:pPr>
              <w:rPr>
                <w:rFonts w:ascii="Verdana" w:hAnsi="Verdana" w:cs="Arial"/>
                <w:sz w:val="20"/>
                <w:szCs w:val="20"/>
              </w:rPr>
            </w:pPr>
            <w:r>
              <w:rPr>
                <w:rFonts w:ascii="Verdana" w:hAnsi="Verdana" w:cs="Arial"/>
                <w:sz w:val="20"/>
                <w:szCs w:val="20"/>
              </w:rPr>
              <w:t>See profile info</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10</w:t>
            </w:r>
          </w:p>
        </w:tc>
        <w:tc>
          <w:tcPr>
            <w:tcW w:w="1414" w:type="dxa"/>
            <w:tcBorders>
              <w:left w:val="single" w:sz="4" w:space="0" w:color="000000"/>
              <w:bottom w:val="single" w:sz="4" w:space="0" w:color="000000"/>
            </w:tcBorders>
            <w:shd w:val="clear" w:color="auto" w:fill="auto"/>
            <w:vAlign w:val="bottom"/>
          </w:tcPr>
          <w:p w:rsidR="00785213" w:rsidRDefault="00DD04D0" w:rsidP="00DD04D0">
            <w:pPr>
              <w:rPr>
                <w:rFonts w:ascii="Verdana" w:hAnsi="Verdana" w:cs="Arial"/>
                <w:sz w:val="20"/>
                <w:szCs w:val="20"/>
              </w:rPr>
            </w:pPr>
            <w:r>
              <w:rPr>
                <w:rFonts w:ascii="Verdana" w:hAnsi="Verdana" w:cs="Arial"/>
                <w:sz w:val="20"/>
                <w:szCs w:val="20"/>
              </w:rPr>
              <w:t>Feedback page</w:t>
            </w:r>
            <w:r w:rsidR="00785213">
              <w:rPr>
                <w:rFonts w:ascii="Verdana" w:hAnsi="Verdana" w:cs="Arial"/>
                <w:sz w:val="20"/>
                <w:szCs w:val="20"/>
              </w:rPr>
              <w:t xml:space="preserve">  </w:t>
            </w:r>
          </w:p>
        </w:tc>
        <w:tc>
          <w:tcPr>
            <w:tcW w:w="2335" w:type="dxa"/>
            <w:tcBorders>
              <w:left w:val="single" w:sz="4" w:space="0" w:color="000000"/>
              <w:bottom w:val="single" w:sz="4" w:space="0" w:color="000000"/>
            </w:tcBorders>
            <w:shd w:val="clear" w:color="auto" w:fill="auto"/>
            <w:vAlign w:val="bottom"/>
          </w:tcPr>
          <w:p w:rsidR="00785213" w:rsidRDefault="00DD04D0" w:rsidP="00780D68">
            <w:pPr>
              <w:rPr>
                <w:rFonts w:ascii="Verdana" w:hAnsi="Verdana" w:cs="Arial"/>
                <w:sz w:val="20"/>
                <w:szCs w:val="20"/>
              </w:rPr>
            </w:pPr>
            <w:r>
              <w:rPr>
                <w:rFonts w:ascii="Verdana" w:hAnsi="Verdana" w:cs="Arial"/>
                <w:sz w:val="20"/>
                <w:szCs w:val="20"/>
              </w:rPr>
              <w:t>Add feedback in word and number form</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rsidTr="00780D68">
        <w:trPr>
          <w:trHeight w:val="596"/>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11</w:t>
            </w:r>
          </w:p>
        </w:tc>
        <w:tc>
          <w:tcPr>
            <w:tcW w:w="1414"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View transaction done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It shows you all transactions done previously</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780D68">
        <w:trPr>
          <w:trHeight w:val="596"/>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12</w:t>
            </w:r>
          </w:p>
        </w:tc>
        <w:tc>
          <w:tcPr>
            <w:tcW w:w="1414"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It will logout from user profile.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sz w:val="20"/>
                <w:szCs w:val="20"/>
              </w:rPr>
              <w:t> </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b/>
                <w:bCs/>
                <w:sz w:val="20"/>
                <w:szCs w:val="20"/>
              </w:rPr>
              <w:t>STATIC TESTING</w:t>
            </w:r>
          </w:p>
        </w:tc>
        <w:tc>
          <w:tcPr>
            <w:tcW w:w="2335"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c>
          <w:tcPr>
            <w:tcW w:w="2275"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b/>
                <w:bCs/>
                <w:sz w:val="20"/>
                <w:szCs w:val="20"/>
              </w:rPr>
            </w:pPr>
            <w:r>
              <w:rPr>
                <w:rFonts w:ascii="Verdana" w:hAnsi="Verdana" w:cs="Arial"/>
                <w:b/>
                <w:bCs/>
                <w:sz w:val="20"/>
                <w:szCs w:val="20"/>
              </w:rPr>
              <w:t>Deviation</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b/>
                <w:bCs/>
                <w:sz w:val="20"/>
                <w:szCs w:val="20"/>
              </w:rPr>
              <w:t>Program</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Commenting not followed</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All Web Application</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r>
    </w:tbl>
    <w:p w:rsidR="00785213" w:rsidRDefault="00785213" w:rsidP="00785213"/>
    <w:p w:rsidR="00785213" w:rsidRDefault="00785213" w:rsidP="00785213">
      <w:pPr>
        <w:jc w:val="both"/>
        <w:rPr>
          <w:b/>
          <w:bCs/>
        </w:rPr>
      </w:pPr>
    </w:p>
    <w:p w:rsidR="00785213" w:rsidRDefault="00785213" w:rsidP="00785213">
      <w:pPr>
        <w:jc w:val="both"/>
        <w:rPr>
          <w:b/>
          <w:bCs/>
        </w:rPr>
      </w:pPr>
    </w:p>
    <w:p w:rsidR="00785213" w:rsidRDefault="00785213" w:rsidP="00785213">
      <w:pPr>
        <w:pageBreakBefore/>
        <w:jc w:val="both"/>
        <w:rPr>
          <w:b/>
          <w:bCs/>
        </w:rPr>
      </w:pPr>
    </w:p>
    <w:p w:rsidR="00785213" w:rsidRDefault="00785213" w:rsidP="00785213">
      <w:pPr>
        <w:jc w:val="both"/>
      </w:pPr>
      <w:r>
        <w:rPr>
          <w:b/>
          <w:bCs/>
        </w:rPr>
        <w:t>6. PROJECT MANAGEMENT RELATED STATISTICS</w:t>
      </w:r>
    </w:p>
    <w:p w:rsidR="00785213" w:rsidRDefault="00785213" w:rsidP="00785213">
      <w:pPr>
        <w:ind w:left="720"/>
        <w:jc w:val="both"/>
        <w:rPr>
          <w:b/>
          <w:bCs/>
          <w:sz w:val="20"/>
          <w:lang w:val="en-IN"/>
        </w:rPr>
      </w:pPr>
    </w:p>
    <w:p w:rsidR="00785213" w:rsidRDefault="0070338B" w:rsidP="00785213">
      <w:pPr>
        <w:ind w:left="720"/>
        <w:jc w:val="both"/>
        <w:rPr>
          <w:b/>
          <w:bCs/>
          <w:sz w:val="20"/>
          <w:lang w:val="en-IN"/>
        </w:rPr>
      </w:pPr>
      <w:r>
        <w:rPr>
          <w:noProof/>
          <w:lang w:val="en-IN" w:eastAsia="en-IN"/>
        </w:rPr>
        <w:pict>
          <v:line id="Straight Connector 20" o:spid="_x0000_s102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u3l4iNkAAAAEAQAADwAAAGRycy9k&#10;b3ducmV2LnhtbEyPQUvDQBCF74L/YRnBi9hNF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C7eXiI2QAAAAQBAAAPAAAAAAAAAAAAAAAAAPwEAABk&#10;cnMvZG93bnJldi54bWxQSwUGAAAAAAQABADzAAAAAgYAAAAA&#10;" strokeweight="1.59mm">
            <v:stroke joinstyle="miter" endcap="square"/>
          </v:line>
        </w:pic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785213" w:rsidTr="00785213">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Style w:val="Strong"/>
                <w:b w:val="0"/>
                <w:bCs w:val="0"/>
                <w:i/>
                <w:iCs/>
              </w:rPr>
            </w:pPr>
            <w:r>
              <w:rPr>
                <w:rStyle w:val="Strong"/>
                <w:rFonts w:ascii="Verdana" w:hAnsi="Verdana" w:cs="Verdana"/>
                <w:color w:val="000000"/>
                <w:sz w:val="20"/>
                <w:szCs w:val="15"/>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5213">
            <w:pPr>
              <w:pStyle w:val="Heading1"/>
              <w:numPr>
                <w:ilvl w:val="0"/>
                <w:numId w:val="1"/>
              </w:numPr>
              <w:rPr>
                <w:rStyle w:val="Strong"/>
                <w:rFonts w:ascii="Verdana" w:hAnsi="Verdana" w:cs="Verdana"/>
                <w:color w:val="000000"/>
                <w:sz w:val="20"/>
                <w:szCs w:val="15"/>
              </w:rPr>
            </w:pPr>
            <w:r>
              <w:rPr>
                <w:rStyle w:val="Strong"/>
                <w:b/>
                <w:bCs/>
                <w:u w:val="none"/>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Style w:val="Strong"/>
                <w:rFonts w:ascii="Verdana" w:hAnsi="Verdana" w:cs="Verdana"/>
                <w:color w:val="000000"/>
                <w:sz w:val="20"/>
                <w:szCs w:val="15"/>
              </w:rPr>
              <w:t>Additional Notes</w:t>
            </w:r>
          </w:p>
        </w:tc>
      </w:tr>
      <w:tr w:rsidR="00785213" w:rsidTr="00785213">
        <w:trPr>
          <w:trHeight w:val="790"/>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197B80">
            <w:pPr>
              <w:rPr>
                <w:rFonts w:ascii="Verdana" w:hAnsi="Verdana" w:cs="Verdana"/>
                <w:color w:val="000000"/>
                <w:sz w:val="20"/>
                <w:szCs w:val="15"/>
              </w:rPr>
            </w:pPr>
            <w:r>
              <w:rPr>
                <w:rFonts w:ascii="Verdana" w:hAnsi="Verdana" w:cs="Verdana"/>
                <w:color w:val="000000"/>
                <w:sz w:val="20"/>
                <w:szCs w:val="15"/>
              </w:rPr>
              <w:t>MAR</w:t>
            </w:r>
            <w:r w:rsidR="00785213">
              <w:rPr>
                <w:rFonts w:ascii="Verdana" w:hAnsi="Verdana" w:cs="Verdana"/>
                <w:color w:val="000000"/>
                <w:sz w:val="20"/>
                <w:szCs w:val="15"/>
              </w:rPr>
              <w:t xml:space="preserve"> </w:t>
            </w:r>
            <w:r>
              <w:rPr>
                <w:rFonts w:ascii="Verdana" w:hAnsi="Verdana" w:cs="Verdana"/>
                <w:color w:val="000000"/>
                <w:sz w:val="20"/>
                <w:szCs w:val="15"/>
              </w:rPr>
              <w:t>08</w:t>
            </w:r>
            <w:r w:rsidR="00785213">
              <w:rPr>
                <w:rFonts w:ascii="Verdana" w:hAnsi="Verdana" w:cs="Verdana"/>
                <w:color w:val="000000"/>
                <w:sz w:val="20"/>
                <w:szCs w:val="15"/>
              </w:rPr>
              <w:t>,20</w:t>
            </w:r>
            <w:r>
              <w:rPr>
                <w:rFonts w:ascii="Verdana" w:hAnsi="Verdana" w:cs="Verdana"/>
                <w:color w:val="000000"/>
                <w:sz w:val="20"/>
                <w:szCs w:val="15"/>
              </w:rPr>
              <w:t>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DD04D0" w:rsidP="00DD04D0">
            <w:r>
              <w:rPr>
                <w:rFonts w:ascii="Verdana" w:hAnsi="Verdana" w:cs="Verdana"/>
                <w:color w:val="000000"/>
                <w:sz w:val="20"/>
                <w:szCs w:val="15"/>
              </w:rPr>
              <w:t>K</w:t>
            </w:r>
            <w:r w:rsidR="00785213">
              <w:rPr>
                <w:rFonts w:ascii="Verdana" w:hAnsi="Verdana" w:cs="Verdana"/>
                <w:color w:val="000000"/>
                <w:sz w:val="20"/>
                <w:szCs w:val="15"/>
              </w:rPr>
              <w:t xml:space="preserve">now </w:t>
            </w:r>
            <w:r>
              <w:rPr>
                <w:rFonts w:ascii="Verdana" w:hAnsi="Verdana" w:cs="Verdana"/>
                <w:color w:val="000000"/>
                <w:sz w:val="20"/>
                <w:szCs w:val="15"/>
              </w:rPr>
              <w:t xml:space="preserve">about the </w:t>
            </w:r>
            <w:r w:rsidR="00785213">
              <w:rPr>
                <w:rFonts w:ascii="Verdana" w:hAnsi="Verdana" w:cs="Verdana"/>
                <w:color w:val="000000"/>
                <w:sz w:val="20"/>
                <w:szCs w:val="15"/>
              </w:rPr>
              <w:t>requirements</w:t>
            </w:r>
            <w:r>
              <w:rPr>
                <w:rFonts w:ascii="Verdana" w:hAnsi="Verdana" w:cs="Verdana"/>
                <w:color w:val="000000"/>
                <w:sz w:val="20"/>
                <w:szCs w:val="15"/>
              </w:rPr>
              <w:t xml:space="preserve"> of farming</w:t>
            </w:r>
            <w:r w:rsidR="00785213">
              <w:rPr>
                <w:rFonts w:ascii="Verdana" w:hAnsi="Verdana" w:cs="Verdana"/>
                <w:color w:val="000000"/>
                <w:sz w:val="20"/>
                <w:szCs w:val="15"/>
              </w:rPr>
              <w:t>.</w:t>
            </w:r>
          </w:p>
        </w:tc>
      </w:tr>
      <w:tr w:rsidR="00785213" w:rsidTr="00785213">
        <w:trPr>
          <w:trHeight w:val="1065"/>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rPr>
                <w:rFonts w:ascii="Verdana" w:eastAsia="Arial Unicode MS" w:hAnsi="Verdana" w:cs="Arial Unicode MS"/>
                <w:color w:val="000000"/>
                <w:sz w:val="20"/>
                <w:szCs w:val="15"/>
              </w:rPr>
            </w:pPr>
            <w:r>
              <w:rPr>
                <w:rFonts w:ascii="Verdana" w:hAnsi="Verdana" w:cs="Verdana"/>
                <w:color w:val="000000"/>
                <w:sz w:val="20"/>
                <w:szCs w:val="15"/>
              </w:rPr>
              <w:t>MAR 09,2021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rsidR="00785213" w:rsidRDefault="00785213" w:rsidP="00780D68">
            <w:pPr>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w:t>
            </w:r>
          </w:p>
          <w:p w:rsidR="00785213" w:rsidRDefault="00785213" w:rsidP="00780D68">
            <w:pPr>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The initial SRS was presented to the client to understand his requirements better</w:t>
            </w:r>
          </w:p>
        </w:tc>
      </w:tr>
      <w:tr w:rsidR="00785213" w:rsidTr="00785213">
        <w:trPr>
          <w:trHeight w:val="878"/>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rPr>
                <w:rFonts w:ascii="Verdana" w:hAnsi="Verdana" w:cs="Verdana"/>
                <w:color w:val="000000"/>
                <w:sz w:val="20"/>
                <w:szCs w:val="15"/>
              </w:rPr>
            </w:pPr>
            <w:r>
              <w:rPr>
                <w:rFonts w:ascii="Verdana" w:hAnsi="Verdana" w:cs="Verdana"/>
                <w:color w:val="000000"/>
                <w:sz w:val="20"/>
                <w:szCs w:val="15"/>
              </w:rPr>
              <w:t>MAR 10,2021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 &amp;</w:t>
            </w:r>
          </w:p>
          <w:p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rsidR="00785213" w:rsidRDefault="00785213" w:rsidP="00780D68">
            <w:pPr>
              <w:rPr>
                <w:rFonts w:ascii="Verdana" w:eastAsia="Arial Unicode MS" w:hAnsi="Verdana" w:cs="Arial Unicode MS"/>
                <w:color w:val="000000"/>
                <w:sz w:val="20"/>
                <w:szCs w:val="15"/>
              </w:rPr>
            </w:pPr>
          </w:p>
        </w:tc>
      </w:tr>
      <w:tr w:rsidR="00785213" w:rsidTr="00785213">
        <w:trPr>
          <w:trHeight w:val="1333"/>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rPr>
                <w:rFonts w:ascii="Verdana" w:hAnsi="Verdana" w:cs="Verdana"/>
                <w:color w:val="000000"/>
                <w:sz w:val="20"/>
                <w:szCs w:val="15"/>
              </w:rPr>
            </w:pPr>
            <w:r>
              <w:rPr>
                <w:rFonts w:ascii="Verdana" w:hAnsi="Verdana" w:cs="Verdana"/>
                <w:color w:val="000000"/>
                <w:sz w:val="20"/>
                <w:szCs w:val="15"/>
              </w:rPr>
              <w:t>MAR 11,2021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Business Logic Component design Started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eastAsia="Arial Unicode MS" w:hAnsi="Verdana" w:cs="Arial Unicode MS"/>
                <w:color w:val="000000"/>
                <w:sz w:val="20"/>
                <w:szCs w:val="15"/>
              </w:rPr>
              <w:t>----------------------</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pStyle w:val="NormalWeb"/>
              <w:spacing w:before="0" w:after="0"/>
              <w:rPr>
                <w:rFonts w:ascii="Verdana" w:hAnsi="Verdana" w:cs="Verdana"/>
                <w:color w:val="000000"/>
                <w:sz w:val="20"/>
                <w:szCs w:val="15"/>
              </w:rPr>
            </w:pPr>
            <w:r>
              <w:rPr>
                <w:rFonts w:ascii="Verdana" w:hAnsi="Verdana" w:cs="Verdana"/>
                <w:color w:val="000000"/>
                <w:sz w:val="20"/>
                <w:szCs w:val="15"/>
              </w:rPr>
              <w:t>MAR 12,2021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70% of Class Library implemented.</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pStyle w:val="NormalWeb"/>
              <w:spacing w:before="0" w:after="0"/>
              <w:rPr>
                <w:rFonts w:ascii="Verdana" w:hAnsi="Verdana" w:cs="Verdana"/>
                <w:color w:val="000000"/>
                <w:sz w:val="20"/>
                <w:szCs w:val="15"/>
              </w:rPr>
            </w:pPr>
            <w:r>
              <w:rPr>
                <w:rFonts w:ascii="Verdana" w:hAnsi="Verdana" w:cs="Verdana"/>
                <w:color w:val="000000"/>
                <w:sz w:val="20"/>
                <w:szCs w:val="15"/>
              </w:rPr>
              <w:t>MAR 13,2021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Class Library Development going on.</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pStyle w:val="NormalWeb"/>
              <w:spacing w:before="0" w:after="0"/>
              <w:rPr>
                <w:rFonts w:ascii="Verdana" w:hAnsi="Verdana" w:cs="Verdana"/>
                <w:color w:val="000000"/>
                <w:sz w:val="20"/>
                <w:szCs w:val="15"/>
              </w:rPr>
            </w:pPr>
            <w:r>
              <w:rPr>
                <w:rFonts w:ascii="Verdana" w:hAnsi="Verdana" w:cs="Verdana"/>
                <w:color w:val="000000"/>
                <w:sz w:val="20"/>
                <w:szCs w:val="15"/>
              </w:rPr>
              <w:t>MAR 14,2021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Off</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pStyle w:val="NormalWeb"/>
              <w:spacing w:before="0" w:after="0"/>
              <w:rPr>
                <w:rFonts w:ascii="Verdana" w:hAnsi="Verdana" w:cs="Verdana"/>
                <w:color w:val="000000"/>
                <w:sz w:val="20"/>
                <w:szCs w:val="15"/>
              </w:rPr>
            </w:pPr>
            <w:r>
              <w:rPr>
                <w:rFonts w:ascii="Verdana" w:hAnsi="Verdana" w:cs="Verdana"/>
                <w:color w:val="000000"/>
                <w:sz w:val="20"/>
                <w:szCs w:val="15"/>
              </w:rPr>
              <w:t>MAR 15,2021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Class Library Modified as per the need.</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pStyle w:val="NormalWeb"/>
              <w:spacing w:before="0" w:after="0"/>
              <w:rPr>
                <w:rFonts w:ascii="Verdana" w:hAnsi="Verdana" w:cs="Verdana"/>
                <w:color w:val="000000"/>
                <w:sz w:val="20"/>
                <w:szCs w:val="15"/>
              </w:rPr>
            </w:pPr>
            <w:r>
              <w:rPr>
                <w:rFonts w:ascii="Verdana" w:hAnsi="Verdana" w:cs="Verdana"/>
                <w:color w:val="000000"/>
                <w:sz w:val="20"/>
                <w:szCs w:val="15"/>
              </w:rPr>
              <w:t>MAR 16,2021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 xml:space="preserve">              --</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pStyle w:val="NormalWeb"/>
              <w:spacing w:before="0" w:after="0"/>
              <w:rPr>
                <w:rFonts w:ascii="Verdana" w:hAnsi="Verdana" w:cs="Verdana"/>
                <w:color w:val="000000"/>
                <w:sz w:val="20"/>
                <w:szCs w:val="15"/>
              </w:rPr>
            </w:pPr>
            <w:r>
              <w:rPr>
                <w:rFonts w:ascii="Verdana" w:hAnsi="Verdana" w:cs="Verdana"/>
                <w:color w:val="000000"/>
                <w:sz w:val="20"/>
                <w:szCs w:val="15"/>
              </w:rPr>
              <w:lastRenderedPageBreak/>
              <w:t>MAR 17,2021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Module Integration was done by the Project Manager</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pStyle w:val="NormalWeb"/>
              <w:spacing w:before="0" w:after="0"/>
              <w:rPr>
                <w:rFonts w:ascii="Verdana" w:hAnsi="Verdana" w:cs="Verdana"/>
                <w:color w:val="000000"/>
                <w:sz w:val="20"/>
                <w:szCs w:val="15"/>
              </w:rPr>
            </w:pPr>
            <w:r>
              <w:rPr>
                <w:rFonts w:ascii="Verdana" w:hAnsi="Verdana" w:cs="Verdana"/>
                <w:color w:val="000000"/>
                <w:sz w:val="20"/>
                <w:szCs w:val="15"/>
              </w:rPr>
              <w:t>MAR 18,2021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 xml:space="preserve">            --</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pStyle w:val="NormalWeb"/>
              <w:spacing w:before="0" w:after="0"/>
              <w:rPr>
                <w:rFonts w:ascii="Verdana" w:hAnsi="Verdana" w:cs="Verdana"/>
                <w:color w:val="000000"/>
                <w:sz w:val="20"/>
                <w:szCs w:val="15"/>
              </w:rPr>
            </w:pPr>
            <w:r>
              <w:rPr>
                <w:rFonts w:ascii="Verdana" w:hAnsi="Verdana" w:cs="Verdana"/>
                <w:color w:val="000000"/>
                <w:sz w:val="20"/>
                <w:szCs w:val="15"/>
              </w:rPr>
              <w:t>MAR 19,2021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The Project was Submitted to Other Project Leader of Other Project Group For Testing</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The Project of Other Team was Taken up by the Team for Testing</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97B80" w:rsidP="00780D68">
            <w:pPr>
              <w:pStyle w:val="NormalWeb"/>
              <w:spacing w:before="0" w:after="0"/>
              <w:rPr>
                <w:rFonts w:ascii="Verdana" w:hAnsi="Verdana" w:cs="Verdana"/>
                <w:color w:val="000000"/>
                <w:sz w:val="20"/>
                <w:szCs w:val="15"/>
              </w:rPr>
            </w:pPr>
            <w:r>
              <w:rPr>
                <w:rFonts w:ascii="Verdana" w:hAnsi="Verdana" w:cs="Verdana"/>
                <w:color w:val="000000"/>
                <w:sz w:val="20"/>
                <w:szCs w:val="15"/>
              </w:rPr>
              <w:t>MAR 20,2021</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jc w:val="center"/>
              <w:rPr>
                <w:rFonts w:ascii="Verdana" w:hAnsi="Verdana" w:cs="Verdana"/>
                <w:color w:val="000000"/>
                <w:sz w:val="20"/>
                <w:szCs w:val="15"/>
              </w:rPr>
            </w:pPr>
            <w:r>
              <w:rPr>
                <w:rFonts w:ascii="Verdana" w:hAnsi="Verdana" w:cs="Verdana"/>
                <w:color w:val="000000"/>
                <w:sz w:val="20"/>
                <w:szCs w:val="15"/>
              </w:rPr>
              <w:t>The Errors Found were Removed</w:t>
            </w:r>
          </w:p>
          <w:p w:rsidR="00785213" w:rsidRDefault="00785213" w:rsidP="00780D68">
            <w:pPr>
              <w:pStyle w:val="NormalWeb"/>
              <w:spacing w:after="0"/>
              <w:jc w:val="center"/>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The Project was complete for submission</w:t>
            </w:r>
          </w:p>
        </w:tc>
      </w:tr>
      <w:tr w:rsidR="00197B80"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197B80" w:rsidRDefault="00197B80" w:rsidP="00197B80">
            <w:pPr>
              <w:pStyle w:val="NormalWeb"/>
              <w:spacing w:before="0" w:after="0"/>
              <w:rPr>
                <w:rFonts w:ascii="Verdana" w:hAnsi="Verdana" w:cs="Verdana"/>
                <w:color w:val="000000"/>
                <w:sz w:val="20"/>
                <w:szCs w:val="15"/>
              </w:rPr>
            </w:pPr>
            <w:r>
              <w:rPr>
                <w:rFonts w:ascii="Verdana" w:hAnsi="Verdana" w:cs="Verdana"/>
                <w:color w:val="000000"/>
                <w:sz w:val="20"/>
                <w:szCs w:val="15"/>
              </w:rPr>
              <w:t>MAR 21,2021</w:t>
            </w:r>
          </w:p>
        </w:tc>
        <w:tc>
          <w:tcPr>
            <w:tcW w:w="3016" w:type="dxa"/>
            <w:tcBorders>
              <w:top w:val="double" w:sz="1" w:space="0" w:color="808080"/>
              <w:left w:val="double" w:sz="1" w:space="0" w:color="808080"/>
              <w:bottom w:val="double" w:sz="1" w:space="0" w:color="808080"/>
            </w:tcBorders>
            <w:shd w:val="clear" w:color="auto" w:fill="auto"/>
            <w:vAlign w:val="center"/>
          </w:tcPr>
          <w:p w:rsidR="00197B80" w:rsidRDefault="00197B80" w:rsidP="00197B80">
            <w:pPr>
              <w:pStyle w:val="NormalWeb"/>
              <w:spacing w:before="0"/>
              <w:jc w:val="center"/>
              <w:rPr>
                <w:rFonts w:ascii="Verdana" w:hAnsi="Verdana" w:cs="Verdana"/>
                <w:color w:val="000000"/>
                <w:sz w:val="20"/>
                <w:szCs w:val="15"/>
              </w:rPr>
            </w:pPr>
            <w:r>
              <w:rPr>
                <w:rFonts w:ascii="Verdana" w:hAnsi="Verdana" w:cs="Verdana"/>
                <w:color w:val="000000"/>
                <w:sz w:val="20"/>
                <w:szCs w:val="15"/>
              </w:rPr>
              <w:t>The Errors Found were Removed</w:t>
            </w:r>
          </w:p>
          <w:p w:rsidR="00197B80" w:rsidRDefault="00197B80" w:rsidP="00197B80">
            <w:pPr>
              <w:pStyle w:val="NormalWeb"/>
              <w:spacing w:after="0"/>
              <w:jc w:val="center"/>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rsidR="00197B80" w:rsidRDefault="00197B80" w:rsidP="00197B80">
            <w:pPr>
              <w:pStyle w:val="NormalWeb"/>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197B80" w:rsidRDefault="00197B80" w:rsidP="00197B80">
            <w:r>
              <w:rPr>
                <w:rFonts w:ascii="Verdana" w:hAnsi="Verdana" w:cs="Verdana"/>
                <w:color w:val="000000"/>
                <w:sz w:val="20"/>
                <w:szCs w:val="15"/>
              </w:rPr>
              <w:t>The Project was complete for submission</w:t>
            </w:r>
          </w:p>
        </w:tc>
      </w:tr>
      <w:tr w:rsidR="00197B80"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197B80" w:rsidRDefault="00197B80" w:rsidP="00197B80">
            <w:pPr>
              <w:pStyle w:val="NormalWeb"/>
              <w:spacing w:before="0" w:after="0"/>
              <w:rPr>
                <w:rFonts w:ascii="Verdana" w:hAnsi="Verdana" w:cs="Verdana"/>
                <w:color w:val="000000"/>
                <w:sz w:val="20"/>
                <w:szCs w:val="15"/>
              </w:rPr>
            </w:pPr>
            <w:r>
              <w:rPr>
                <w:rFonts w:ascii="Verdana" w:hAnsi="Verdana" w:cs="Verdana"/>
                <w:color w:val="000000"/>
                <w:sz w:val="20"/>
                <w:szCs w:val="15"/>
              </w:rPr>
              <w:t>MAR 22,2021</w:t>
            </w:r>
          </w:p>
        </w:tc>
        <w:tc>
          <w:tcPr>
            <w:tcW w:w="3016" w:type="dxa"/>
            <w:tcBorders>
              <w:top w:val="double" w:sz="1" w:space="0" w:color="808080"/>
              <w:left w:val="double" w:sz="1" w:space="0" w:color="808080"/>
              <w:bottom w:val="double" w:sz="1" w:space="0" w:color="808080"/>
            </w:tcBorders>
            <w:shd w:val="clear" w:color="auto" w:fill="auto"/>
            <w:vAlign w:val="center"/>
          </w:tcPr>
          <w:p w:rsidR="00197B80" w:rsidRDefault="00197B80" w:rsidP="00197B80">
            <w:pPr>
              <w:pStyle w:val="NormalWeb"/>
              <w:spacing w:before="0" w:after="0"/>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sz="1" w:space="0" w:color="808080"/>
              <w:left w:val="double" w:sz="1" w:space="0" w:color="808080"/>
              <w:bottom w:val="double" w:sz="1" w:space="0" w:color="808080"/>
            </w:tcBorders>
            <w:shd w:val="clear" w:color="auto" w:fill="auto"/>
            <w:vAlign w:val="center"/>
          </w:tcPr>
          <w:p w:rsidR="00197B80" w:rsidRDefault="00197B80" w:rsidP="00197B80">
            <w:pPr>
              <w:pStyle w:val="NormalWeb"/>
              <w:snapToGrid w:val="0"/>
              <w:spacing w:before="0" w:after="0"/>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197B80" w:rsidRDefault="00197B80" w:rsidP="00197B80">
            <w:pPr>
              <w:snapToGrid w:val="0"/>
              <w:rPr>
                <w:rFonts w:ascii="Verdana" w:hAnsi="Verdana" w:cs="Verdana"/>
                <w:color w:val="000000"/>
                <w:sz w:val="20"/>
                <w:szCs w:val="15"/>
              </w:rPr>
            </w:pPr>
          </w:p>
        </w:tc>
      </w:tr>
    </w:tbl>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rPr>
          <w:sz w:val="26"/>
        </w:rPr>
      </w:pPr>
      <w:r>
        <w:t>Appendix A</w:t>
      </w:r>
    </w:p>
    <w:p w:rsidR="00785213" w:rsidRPr="00420D26" w:rsidRDefault="00785213" w:rsidP="00785213">
      <w:pPr>
        <w:pStyle w:val="Title"/>
        <w:jc w:val="left"/>
      </w:pPr>
      <w:r>
        <w:rPr>
          <w:sz w:val="26"/>
        </w:rPr>
        <w:t>E</w:t>
      </w:r>
      <w:r w:rsidR="00F66B9B">
        <w:rPr>
          <w:sz w:val="26"/>
        </w:rPr>
        <w:t xml:space="preserve">ntity </w:t>
      </w:r>
      <w:r>
        <w:rPr>
          <w:sz w:val="26"/>
        </w:rPr>
        <w:t>R</w:t>
      </w:r>
      <w:r w:rsidR="00F66B9B">
        <w:rPr>
          <w:sz w:val="26"/>
        </w:rPr>
        <w:t xml:space="preserve">elationship </w:t>
      </w:r>
      <w:r>
        <w:rPr>
          <w:sz w:val="26"/>
        </w:rPr>
        <w:t>Diagram</w:t>
      </w:r>
      <w:r>
        <w:rPr>
          <w:noProof/>
          <w:sz w:val="26"/>
          <w:lang w:val="en-IN" w:eastAsia="en-IN" w:bidi="gu-IN"/>
        </w:rPr>
        <w:drawing>
          <wp:inline distT="0" distB="0" distL="0" distR="0">
            <wp:extent cx="5464810" cy="6978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wapnil\Desktop\Capture1.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72332" cy="6988376"/>
                    </a:xfrm>
                    <a:prstGeom prst="rect">
                      <a:avLst/>
                    </a:prstGeom>
                    <a:noFill/>
                    <a:ln>
                      <a:noFill/>
                    </a:ln>
                  </pic:spPr>
                </pic:pic>
              </a:graphicData>
            </a:graphic>
          </wp:inline>
        </w:drawing>
      </w:r>
    </w:p>
    <w:p w:rsidR="00785213" w:rsidRPr="00527952" w:rsidRDefault="00785213" w:rsidP="00785213">
      <w:pPr>
        <w:pStyle w:val="Subtitle"/>
      </w:pPr>
    </w:p>
    <w:p w:rsidR="00785213" w:rsidRDefault="00785213" w:rsidP="00785213">
      <w:pPr>
        <w:pStyle w:val="Title"/>
        <w:jc w:val="both"/>
      </w:pPr>
    </w:p>
    <w:p w:rsidR="00785213" w:rsidRDefault="00785213" w:rsidP="00785213">
      <w:pPr>
        <w:pStyle w:val="Title"/>
        <w:jc w:val="both"/>
      </w:pPr>
      <w:r>
        <w:t>Appendix</w:t>
      </w:r>
      <w:r w:rsidR="00CE126D">
        <w:t xml:space="preserve"> </w:t>
      </w:r>
      <w:r>
        <w:t>B</w:t>
      </w:r>
    </w:p>
    <w:p w:rsidR="00785213" w:rsidRDefault="00785213" w:rsidP="00785213">
      <w:pPr>
        <w:pStyle w:val="Title"/>
        <w:jc w:val="both"/>
        <w:rPr>
          <w:sz w:val="22"/>
          <w:u w:val="none"/>
        </w:rPr>
      </w:pPr>
      <w:r w:rsidRPr="00901CEF">
        <w:rPr>
          <w:sz w:val="28"/>
        </w:rPr>
        <w:t>Homepage</w:t>
      </w:r>
      <w:r>
        <w:rPr>
          <w:sz w:val="28"/>
        </w:rPr>
        <w:t>:</w:t>
      </w:r>
      <w:r>
        <w:rPr>
          <w:noProof/>
          <w:lang w:val="en-IN" w:eastAsia="en-IN" w:bidi="gu-IN"/>
        </w:rPr>
        <w:drawing>
          <wp:inline distT="0" distB="0" distL="0" distR="0">
            <wp:extent cx="5943600" cy="3494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stpag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6876" cy="3496875"/>
                    </a:xfrm>
                    <a:prstGeom prst="rect">
                      <a:avLst/>
                    </a:prstGeom>
                    <a:noFill/>
                    <a:ln>
                      <a:noFill/>
                    </a:ln>
                  </pic:spPr>
                </pic:pic>
              </a:graphicData>
            </a:graphic>
          </wp:inline>
        </w:drawing>
      </w:r>
    </w:p>
    <w:p w:rsidR="00785213" w:rsidRDefault="00785213" w:rsidP="00785213"/>
    <w:p w:rsidR="00785213" w:rsidRDefault="00785213" w:rsidP="00785213"/>
    <w:p w:rsidR="00785213" w:rsidRDefault="00785213" w:rsidP="00785213"/>
    <w:p w:rsidR="00785213" w:rsidRDefault="003D2CE0" w:rsidP="00785213">
      <w:pPr>
        <w:pStyle w:val="Title"/>
        <w:jc w:val="both"/>
      </w:pPr>
      <w:r>
        <w:rPr>
          <w:sz w:val="28"/>
        </w:rPr>
        <w:lastRenderedPageBreak/>
        <w:t>Signin</w:t>
      </w:r>
      <w:r w:rsidR="00785213" w:rsidRPr="00901CEF">
        <w:rPr>
          <w:sz w:val="28"/>
        </w:rPr>
        <w:t>:</w:t>
      </w:r>
      <w:r w:rsidR="00785213">
        <w:rPr>
          <w:noProof/>
          <w:lang w:val="en-IN" w:eastAsia="en-IN" w:bidi="gu-IN"/>
        </w:rPr>
        <w:drawing>
          <wp:inline distT="0" distB="0" distL="0" distR="0">
            <wp:extent cx="6209571" cy="34891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Popu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09571" cy="3489187"/>
                    </a:xfrm>
                    <a:prstGeom prst="rect">
                      <a:avLst/>
                    </a:prstGeom>
                    <a:noFill/>
                    <a:ln>
                      <a:noFill/>
                    </a:ln>
                  </pic:spPr>
                </pic:pic>
              </a:graphicData>
            </a:graphic>
          </wp:inline>
        </w:drawing>
      </w:r>
    </w:p>
    <w:p w:rsidR="007B0DF9" w:rsidRDefault="007B0DF9" w:rsidP="00785213">
      <w:pPr>
        <w:pStyle w:val="Title"/>
        <w:jc w:val="both"/>
        <w:rPr>
          <w:sz w:val="28"/>
        </w:rPr>
      </w:pPr>
    </w:p>
    <w:p w:rsidR="00785213" w:rsidRPr="00901CEF" w:rsidRDefault="003D2CE0" w:rsidP="00785213">
      <w:pPr>
        <w:pStyle w:val="Title"/>
        <w:jc w:val="both"/>
        <w:rPr>
          <w:sz w:val="28"/>
        </w:rPr>
      </w:pPr>
      <w:r>
        <w:rPr>
          <w:sz w:val="28"/>
        </w:rPr>
        <w:t>User Signup</w:t>
      </w:r>
      <w:r w:rsidR="00785213" w:rsidRPr="00901CEF">
        <w:rPr>
          <w:sz w:val="28"/>
        </w:rPr>
        <w:t>:</w:t>
      </w:r>
    </w:p>
    <w:p w:rsidR="00785213" w:rsidRDefault="00785213" w:rsidP="00785213">
      <w:pPr>
        <w:pStyle w:val="Title"/>
        <w:jc w:val="both"/>
      </w:pPr>
      <w:r>
        <w:rPr>
          <w:noProof/>
          <w:lang w:val="en-IN" w:eastAsia="en-IN" w:bidi="gu-IN"/>
        </w:rPr>
        <w:drawing>
          <wp:inline distT="0" distB="0" distL="0" distR="0">
            <wp:extent cx="6156367" cy="3459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Login"/>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56367" cy="3459292"/>
                    </a:xfrm>
                    <a:prstGeom prst="rect">
                      <a:avLst/>
                    </a:prstGeom>
                    <a:noFill/>
                    <a:ln>
                      <a:noFill/>
                    </a:ln>
                  </pic:spPr>
                </pic:pic>
              </a:graphicData>
            </a:graphic>
          </wp:inline>
        </w:drawing>
      </w:r>
    </w:p>
    <w:p w:rsidR="00785213" w:rsidRDefault="00785213" w:rsidP="00785213">
      <w:pPr>
        <w:pStyle w:val="Title"/>
        <w:jc w:val="both"/>
      </w:pPr>
    </w:p>
    <w:p w:rsidR="00785213" w:rsidRDefault="00785213" w:rsidP="00785213">
      <w:pPr>
        <w:pStyle w:val="Title"/>
        <w:jc w:val="both"/>
      </w:pPr>
    </w:p>
    <w:p w:rsidR="00785213" w:rsidRPr="00901CEF" w:rsidRDefault="003D2CE0" w:rsidP="00785213">
      <w:pPr>
        <w:pStyle w:val="Title"/>
        <w:jc w:val="both"/>
        <w:rPr>
          <w:sz w:val="28"/>
        </w:rPr>
      </w:pPr>
      <w:r>
        <w:rPr>
          <w:sz w:val="28"/>
        </w:rPr>
        <w:lastRenderedPageBreak/>
        <w:t>Your</w:t>
      </w:r>
      <w:r w:rsidR="00785213" w:rsidRPr="00901CEF">
        <w:rPr>
          <w:sz w:val="28"/>
        </w:rPr>
        <w:t xml:space="preserve"> </w:t>
      </w:r>
      <w:r>
        <w:rPr>
          <w:sz w:val="28"/>
        </w:rPr>
        <w:t>Orders</w:t>
      </w:r>
      <w:r w:rsidR="00785213" w:rsidRPr="00901CEF">
        <w:rPr>
          <w:sz w:val="28"/>
        </w:rPr>
        <w:t>:</w:t>
      </w:r>
    </w:p>
    <w:p w:rsidR="00785213" w:rsidRDefault="00785213" w:rsidP="00785213">
      <w:pPr>
        <w:pStyle w:val="Title"/>
        <w:jc w:val="both"/>
      </w:pPr>
      <w:r>
        <w:rPr>
          <w:noProof/>
          <w:lang w:val="en-IN" w:eastAsia="en-IN" w:bidi="gu-IN"/>
        </w:rPr>
        <w:drawing>
          <wp:inline distT="0" distB="0" distL="0" distR="0">
            <wp:extent cx="6209316" cy="34890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09316" cy="3489044"/>
                    </a:xfrm>
                    <a:prstGeom prst="rect">
                      <a:avLst/>
                    </a:prstGeom>
                    <a:noFill/>
                    <a:ln>
                      <a:noFill/>
                    </a:ln>
                  </pic:spPr>
                </pic:pic>
              </a:graphicData>
            </a:graphic>
          </wp:inline>
        </w:drawing>
      </w:r>
    </w:p>
    <w:p w:rsidR="007B0DF9" w:rsidRDefault="007B0DF9" w:rsidP="00785213">
      <w:pPr>
        <w:jc w:val="both"/>
        <w:rPr>
          <w:b/>
          <w:sz w:val="28"/>
        </w:rPr>
      </w:pPr>
    </w:p>
    <w:p w:rsidR="00785213" w:rsidRPr="00901CEF" w:rsidRDefault="00785213" w:rsidP="00785213">
      <w:pPr>
        <w:jc w:val="both"/>
        <w:rPr>
          <w:b/>
          <w:sz w:val="28"/>
        </w:rPr>
      </w:pPr>
      <w:r w:rsidRPr="00901CEF">
        <w:rPr>
          <w:b/>
          <w:sz w:val="28"/>
        </w:rPr>
        <w:t>Add</w:t>
      </w:r>
      <w:r>
        <w:rPr>
          <w:b/>
          <w:sz w:val="28"/>
        </w:rPr>
        <w:t xml:space="preserve"> </w:t>
      </w:r>
      <w:r w:rsidR="003D2CE0">
        <w:rPr>
          <w:b/>
          <w:sz w:val="28"/>
        </w:rPr>
        <w:t>Admin</w:t>
      </w:r>
    </w:p>
    <w:p w:rsidR="00785213" w:rsidRDefault="00785213" w:rsidP="00785213">
      <w:pPr>
        <w:jc w:val="both"/>
      </w:pPr>
      <w:r>
        <w:rPr>
          <w:noProof/>
          <w:lang w:val="en-IN" w:eastAsia="en-IN" w:bidi="gu-IN"/>
        </w:rPr>
        <w:drawing>
          <wp:inline distT="0" distB="0" distL="0" distR="0">
            <wp:extent cx="6209571" cy="348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Airlin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09571" cy="3489187"/>
                    </a:xfrm>
                    <a:prstGeom prst="rect">
                      <a:avLst/>
                    </a:prstGeom>
                    <a:noFill/>
                    <a:ln>
                      <a:noFill/>
                    </a:ln>
                  </pic:spPr>
                </pic:pic>
              </a:graphicData>
            </a:graphic>
          </wp:inline>
        </w:drawing>
      </w:r>
    </w:p>
    <w:p w:rsidR="00785213" w:rsidRDefault="00785213" w:rsidP="00785213">
      <w:pPr>
        <w:jc w:val="both"/>
      </w:pPr>
    </w:p>
    <w:p w:rsidR="00785213" w:rsidRDefault="00785213" w:rsidP="00785213">
      <w:pPr>
        <w:jc w:val="both"/>
      </w:pPr>
    </w:p>
    <w:p w:rsidR="00785213" w:rsidRDefault="004A616C" w:rsidP="00785213">
      <w:pPr>
        <w:jc w:val="both"/>
      </w:pPr>
      <w:r>
        <w:rPr>
          <w:b/>
          <w:sz w:val="28"/>
        </w:rPr>
        <w:lastRenderedPageBreak/>
        <w:t>MonthlySales</w:t>
      </w:r>
      <w:r w:rsidR="00785213">
        <w:rPr>
          <w:noProof/>
          <w:lang w:val="en-IN" w:eastAsia="en-IN" w:bidi="gu-IN"/>
        </w:rPr>
        <w:drawing>
          <wp:inline distT="0" distB="0" distL="0" distR="0">
            <wp:extent cx="6187882" cy="2977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Flight"/>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87882" cy="2977405"/>
                    </a:xfrm>
                    <a:prstGeom prst="rect">
                      <a:avLst/>
                    </a:prstGeom>
                    <a:noFill/>
                    <a:ln>
                      <a:noFill/>
                    </a:ln>
                  </pic:spPr>
                </pic:pic>
              </a:graphicData>
            </a:graphic>
          </wp:inline>
        </w:drawing>
      </w:r>
    </w:p>
    <w:p w:rsidR="00E9234B" w:rsidRDefault="00E9234B" w:rsidP="00785213">
      <w:pPr>
        <w:jc w:val="both"/>
        <w:rPr>
          <w:b/>
          <w:sz w:val="28"/>
        </w:rPr>
      </w:pPr>
    </w:p>
    <w:p w:rsidR="00785213" w:rsidRPr="00901CEF" w:rsidRDefault="004A616C" w:rsidP="00785213">
      <w:pPr>
        <w:jc w:val="both"/>
        <w:rPr>
          <w:b/>
          <w:sz w:val="28"/>
        </w:rPr>
      </w:pPr>
      <w:r>
        <w:rPr>
          <w:b/>
          <w:sz w:val="28"/>
        </w:rPr>
        <w:t>Product Report</w:t>
      </w:r>
    </w:p>
    <w:p w:rsidR="00785213" w:rsidRPr="00E97510" w:rsidRDefault="00785213" w:rsidP="00785213">
      <w:pPr>
        <w:jc w:val="both"/>
        <w:rPr>
          <w:b/>
          <w:sz w:val="28"/>
        </w:rPr>
      </w:pPr>
      <w:r>
        <w:rPr>
          <w:b/>
          <w:noProof/>
          <w:sz w:val="28"/>
          <w:lang w:val="en-IN" w:eastAsia="en-IN" w:bidi="gu-IN"/>
        </w:rPr>
        <w:drawing>
          <wp:inline distT="0" distB="0" distL="0" distR="0">
            <wp:extent cx="6188332" cy="31169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eteFligh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88332" cy="3116984"/>
                    </a:xfrm>
                    <a:prstGeom prst="rect">
                      <a:avLst/>
                    </a:prstGeom>
                    <a:noFill/>
                    <a:ln>
                      <a:noFill/>
                    </a:ln>
                  </pic:spPr>
                </pic:pic>
              </a:graphicData>
            </a:graphic>
          </wp:inline>
        </w:drawing>
      </w:r>
    </w:p>
    <w:p w:rsidR="00785213" w:rsidRDefault="00785213" w:rsidP="00785213">
      <w:pPr>
        <w:pStyle w:val="Title"/>
        <w:jc w:val="both"/>
      </w:pPr>
      <w:r w:rsidRPr="007B6EA2">
        <w:rPr>
          <w:sz w:val="28"/>
        </w:rPr>
        <w:lastRenderedPageBreak/>
        <w:t>UserProfile</w:t>
      </w:r>
      <w:bookmarkStart w:id="0" w:name="_GoBack"/>
      <w:bookmarkEnd w:id="0"/>
      <w:r w:rsidRPr="007B6EA2">
        <w:rPr>
          <w:sz w:val="28"/>
        </w:rPr>
        <w:t>Details:</w:t>
      </w:r>
      <w:r>
        <w:rPr>
          <w:noProof/>
          <w:lang w:val="en-IN" w:eastAsia="en-IN" w:bidi="gu-IN"/>
        </w:rPr>
        <w:drawing>
          <wp:inline distT="0" distB="0" distL="0" distR="0">
            <wp:extent cx="6166840" cy="34765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Inf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66840" cy="3476516"/>
                    </a:xfrm>
                    <a:prstGeom prst="rect">
                      <a:avLst/>
                    </a:prstGeom>
                    <a:noFill/>
                    <a:ln>
                      <a:noFill/>
                    </a:ln>
                  </pic:spPr>
                </pic:pic>
              </a:graphicData>
            </a:graphic>
          </wp:inline>
        </w:drawing>
      </w:r>
    </w:p>
    <w:p w:rsidR="00785213" w:rsidRDefault="00785213" w:rsidP="00785213">
      <w:pPr>
        <w:pStyle w:val="BodyText"/>
      </w:pPr>
    </w:p>
    <w:p w:rsidR="004A616C" w:rsidRDefault="004A616C" w:rsidP="00785213">
      <w:pPr>
        <w:pStyle w:val="BodyText"/>
      </w:pPr>
    </w:p>
    <w:p w:rsidR="004A616C" w:rsidRDefault="004A616C" w:rsidP="00785213">
      <w:pPr>
        <w:pStyle w:val="BodyText"/>
      </w:pPr>
    </w:p>
    <w:p w:rsidR="004A616C" w:rsidRDefault="004A616C">
      <w:pPr>
        <w:suppressAutoHyphens w:val="0"/>
        <w:spacing w:after="200" w:line="276" w:lineRule="auto"/>
        <w:rPr>
          <w:sz w:val="16"/>
          <w:szCs w:val="20"/>
        </w:rPr>
      </w:pPr>
      <w:r>
        <w:br w:type="page"/>
      </w:r>
    </w:p>
    <w:p w:rsidR="00303DA1" w:rsidRDefault="00303DA1" w:rsidP="00303DA1">
      <w:pPr>
        <w:rPr>
          <w:b/>
          <w:bCs/>
        </w:rPr>
      </w:pPr>
      <w:r>
        <w:rPr>
          <w:b/>
          <w:bCs/>
        </w:rPr>
        <w:lastRenderedPageBreak/>
        <w:t>7.REFERENCES:</w:t>
      </w:r>
    </w:p>
    <w:p w:rsidR="00303DA1" w:rsidRDefault="00303DA1" w:rsidP="00303DA1">
      <w:pPr>
        <w:rPr>
          <w:b/>
          <w:bCs/>
        </w:rPr>
      </w:pPr>
    </w:p>
    <w:p w:rsidR="003F4DA9" w:rsidRDefault="003F4DA9" w:rsidP="00303DA1">
      <w:pPr>
        <w:rPr>
          <w:b/>
          <w:bCs/>
        </w:rPr>
      </w:pPr>
    </w:p>
    <w:p w:rsidR="00303DA1" w:rsidRPr="003F4DA9" w:rsidRDefault="0070338B" w:rsidP="00303DA1">
      <w:pPr>
        <w:rPr>
          <w:color w:val="0000FF"/>
          <w:szCs w:val="20"/>
        </w:rPr>
      </w:pPr>
      <w:hyperlink r:id="rId19" w:history="1">
        <w:r w:rsidR="003F4DA9" w:rsidRPr="003F4DA9">
          <w:rPr>
            <w:rStyle w:val="Hyperlink"/>
            <w:szCs w:val="20"/>
            <w:u w:val="none"/>
          </w:rPr>
          <w:t>http://www.google.com</w:t>
        </w:r>
      </w:hyperlink>
    </w:p>
    <w:p w:rsidR="003F4DA9" w:rsidRPr="00303DA1" w:rsidRDefault="003F4DA9" w:rsidP="00303DA1">
      <w:pPr>
        <w:rPr>
          <w:color w:val="0000FF"/>
          <w:szCs w:val="15"/>
        </w:rPr>
      </w:pPr>
    </w:p>
    <w:p w:rsidR="00303DA1" w:rsidRPr="003F4DA9" w:rsidRDefault="0070338B" w:rsidP="00303DA1">
      <w:pPr>
        <w:rPr>
          <w:color w:val="0000FF"/>
          <w:szCs w:val="20"/>
        </w:rPr>
      </w:pPr>
      <w:hyperlink r:id="rId20" w:tgtFrame="_parent" w:history="1">
        <w:r w:rsidR="00303DA1" w:rsidRPr="003F4DA9">
          <w:rPr>
            <w:rStyle w:val="Hyperlink"/>
            <w:szCs w:val="20"/>
            <w:u w:val="none"/>
          </w:rPr>
          <w:t>http://</w:t>
        </w:r>
      </w:hyperlink>
      <w:r w:rsidR="00303DA1" w:rsidRPr="003F4DA9">
        <w:rPr>
          <w:color w:val="0000FF"/>
          <w:szCs w:val="20"/>
        </w:rPr>
        <w:t>www.airIndia.com</w:t>
      </w:r>
    </w:p>
    <w:p w:rsidR="003F4DA9" w:rsidRDefault="003F4DA9" w:rsidP="00303DA1">
      <w:pPr>
        <w:rPr>
          <w:color w:val="0000FF"/>
          <w:szCs w:val="20"/>
        </w:rPr>
      </w:pPr>
    </w:p>
    <w:p w:rsidR="00303DA1" w:rsidRPr="00303DA1" w:rsidRDefault="00303DA1" w:rsidP="00303DA1">
      <w:pPr>
        <w:rPr>
          <w:color w:val="0000FF"/>
          <w:szCs w:val="20"/>
        </w:rPr>
      </w:pPr>
      <w:r w:rsidRPr="00303DA1">
        <w:rPr>
          <w:color w:val="0000FF"/>
          <w:szCs w:val="20"/>
        </w:rPr>
        <w:t>http://www.webdevelopersjournal.com/</w:t>
      </w:r>
    </w:p>
    <w:p w:rsidR="003F4DA9" w:rsidRDefault="003F4DA9" w:rsidP="00303DA1">
      <w:pPr>
        <w:rPr>
          <w:color w:val="0000FF"/>
          <w:szCs w:val="20"/>
        </w:rPr>
      </w:pPr>
    </w:p>
    <w:p w:rsidR="00303DA1" w:rsidRPr="00303DA1" w:rsidRDefault="00303DA1" w:rsidP="00303DA1">
      <w:pPr>
        <w:rPr>
          <w:color w:val="0000FF"/>
          <w:szCs w:val="20"/>
        </w:rPr>
      </w:pPr>
      <w:r w:rsidRPr="00303DA1">
        <w:rPr>
          <w:color w:val="0000FF"/>
          <w:szCs w:val="20"/>
        </w:rPr>
        <w:t>http://</w:t>
      </w:r>
      <w:r>
        <w:rPr>
          <w:color w:val="0000FF"/>
          <w:szCs w:val="20"/>
        </w:rPr>
        <w:t>www.lufthansa.com</w:t>
      </w:r>
    </w:p>
    <w:p w:rsidR="003F4DA9" w:rsidRDefault="003F4DA9" w:rsidP="00303DA1"/>
    <w:p w:rsidR="003F4DA9" w:rsidRPr="001D36AB" w:rsidRDefault="001D36AB" w:rsidP="00303DA1">
      <w:pPr>
        <w:rPr>
          <w:color w:val="0000FF"/>
          <w:szCs w:val="20"/>
        </w:rPr>
      </w:pPr>
      <w:r w:rsidRPr="00303DA1">
        <w:rPr>
          <w:color w:val="0000FF"/>
          <w:szCs w:val="20"/>
        </w:rPr>
        <w:t>http://</w:t>
      </w:r>
      <w:r>
        <w:rPr>
          <w:color w:val="0000FF"/>
          <w:szCs w:val="20"/>
        </w:rPr>
        <w:t>www.w3.org</w:t>
      </w:r>
    </w:p>
    <w:p w:rsidR="001D36AB" w:rsidRDefault="001D36AB" w:rsidP="00303DA1">
      <w:pPr>
        <w:rPr>
          <w:color w:val="0000FF"/>
          <w:szCs w:val="20"/>
        </w:rPr>
      </w:pPr>
    </w:p>
    <w:p w:rsidR="00303DA1" w:rsidRPr="00303DA1" w:rsidRDefault="00303DA1" w:rsidP="00303DA1">
      <w:pPr>
        <w:rPr>
          <w:color w:val="0000FF"/>
          <w:szCs w:val="20"/>
        </w:rPr>
      </w:pPr>
      <w:r>
        <w:rPr>
          <w:color w:val="0000FF"/>
          <w:szCs w:val="20"/>
        </w:rPr>
        <w:t>http://www.wikipedia.org</w:t>
      </w:r>
    </w:p>
    <w:p w:rsidR="003F4DA9" w:rsidRDefault="003F4DA9" w:rsidP="00303DA1">
      <w:pPr>
        <w:rPr>
          <w:color w:val="0000FF"/>
          <w:szCs w:val="20"/>
        </w:rPr>
      </w:pPr>
    </w:p>
    <w:p w:rsidR="00303DA1" w:rsidRPr="00303DA1" w:rsidRDefault="00303DA1" w:rsidP="00303DA1">
      <w:pPr>
        <w:rPr>
          <w:color w:val="0000FF"/>
          <w:szCs w:val="20"/>
        </w:rPr>
      </w:pPr>
      <w:r w:rsidRPr="00303DA1">
        <w:rPr>
          <w:color w:val="0000FF"/>
          <w:szCs w:val="20"/>
        </w:rPr>
        <w:t>http://www.delta.com</w:t>
      </w:r>
    </w:p>
    <w:p w:rsidR="003F4DA9" w:rsidRDefault="003F4DA9" w:rsidP="00303DA1">
      <w:pPr>
        <w:rPr>
          <w:color w:val="0000FF"/>
        </w:rPr>
      </w:pPr>
    </w:p>
    <w:p w:rsidR="00303DA1" w:rsidRDefault="00303DA1" w:rsidP="00303DA1">
      <w:pPr>
        <w:rPr>
          <w:color w:val="0000FF"/>
        </w:rPr>
      </w:pPr>
      <w:r>
        <w:rPr>
          <w:color w:val="0000FF"/>
        </w:rPr>
        <w:t>http://www.priceline.com</w:t>
      </w:r>
    </w:p>
    <w:p w:rsidR="00303DA1" w:rsidRPr="005F3288" w:rsidRDefault="00303DA1" w:rsidP="005F3288">
      <w:pPr>
        <w:tabs>
          <w:tab w:val="left" w:pos="3667"/>
        </w:tabs>
      </w:pPr>
    </w:p>
    <w:p w:rsidR="001529F8" w:rsidRDefault="001529F8">
      <w:pPr>
        <w:pStyle w:val="Heading1"/>
      </w:pPr>
    </w:p>
    <w:sectPr w:rsidR="001529F8" w:rsidSect="00785213">
      <w:headerReference w:type="default" r:id="rId21"/>
      <w:footerReference w:type="default" r:id="rId22"/>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540" w:rsidRDefault="00376540" w:rsidP="00180E2A">
      <w:r>
        <w:separator/>
      </w:r>
    </w:p>
  </w:endnote>
  <w:endnote w:type="continuationSeparator" w:id="0">
    <w:p w:rsidR="00376540" w:rsidRDefault="00376540"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16959"/>
      <w:docPartObj>
        <w:docPartGallery w:val="Page Numbers (Bottom of Page)"/>
        <w:docPartUnique/>
      </w:docPartObj>
    </w:sdtPr>
    <w:sdtEndPr>
      <w:rPr>
        <w:noProof/>
      </w:rPr>
    </w:sdtEndPr>
    <w:sdtContent>
      <w:p w:rsidR="00197B80" w:rsidRDefault="00197B80">
        <w:pPr>
          <w:pStyle w:val="Footer"/>
          <w:jc w:val="right"/>
        </w:pPr>
        <w:r>
          <w:fldChar w:fldCharType="begin"/>
        </w:r>
        <w:r>
          <w:instrText xml:space="preserve"> PAGE   \* MERGEFORMAT </w:instrText>
        </w:r>
        <w:r>
          <w:fldChar w:fldCharType="separate"/>
        </w:r>
        <w:r w:rsidR="004A616C">
          <w:rPr>
            <w:noProof/>
          </w:rPr>
          <w:t>- 22 -</w:t>
        </w:r>
        <w:r>
          <w:rPr>
            <w:noProof/>
          </w:rPr>
          <w:fldChar w:fldCharType="end"/>
        </w:r>
      </w:p>
    </w:sdtContent>
  </w:sdt>
  <w:p w:rsidR="00197B80" w:rsidRDefault="00197B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540" w:rsidRDefault="00376540" w:rsidP="00180E2A">
      <w:r>
        <w:separator/>
      </w:r>
    </w:p>
  </w:footnote>
  <w:footnote w:type="continuationSeparator" w:id="0">
    <w:p w:rsidR="00376540" w:rsidRDefault="00376540" w:rsidP="00180E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B80" w:rsidRPr="00CE7C42" w:rsidRDefault="00197B80">
    <w:pPr>
      <w:pStyle w:val="Header"/>
      <w:jc w:val="right"/>
      <w:rPr>
        <w:i/>
      </w:rPr>
    </w:pPr>
    <w:r>
      <w:rPr>
        <w:i/>
      </w:rPr>
      <w:t>Agricultural Portal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9"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25"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5"/>
  </w:num>
  <w:num w:numId="13">
    <w:abstractNumId w:val="14"/>
  </w:num>
  <w:num w:numId="14">
    <w:abstractNumId w:val="18"/>
  </w:num>
  <w:num w:numId="15">
    <w:abstractNumId w:val="24"/>
  </w:num>
  <w:num w:numId="16">
    <w:abstractNumId w:val="29"/>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2"/>
  </w:num>
  <w:num w:numId="20">
    <w:abstractNumId w:val="27"/>
  </w:num>
  <w:num w:numId="21">
    <w:abstractNumId w:val="19"/>
  </w:num>
  <w:num w:numId="22">
    <w:abstractNumId w:val="12"/>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num>
  <w:num w:numId="28">
    <w:abstractNumId w:val="11"/>
  </w:num>
  <w:num w:numId="29">
    <w:abstractNumId w:val="17"/>
  </w:num>
  <w:num w:numId="30">
    <w:abstractNumId w:val="23"/>
  </w:num>
  <w:num w:numId="31">
    <w:abstractNumId w:val="13"/>
  </w:num>
  <w:num w:numId="32">
    <w:abstractNumId w:val="28"/>
  </w:num>
  <w:num w:numId="33">
    <w:abstractNumId w:val="15"/>
  </w:num>
  <w:num w:numId="34">
    <w:abstractNumId w:val="16"/>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93B75"/>
    <w:rsid w:val="00055799"/>
    <w:rsid w:val="0010200B"/>
    <w:rsid w:val="001529F8"/>
    <w:rsid w:val="00180E2A"/>
    <w:rsid w:val="00197B80"/>
    <w:rsid w:val="001B58CF"/>
    <w:rsid w:val="001D36AB"/>
    <w:rsid w:val="001F55C8"/>
    <w:rsid w:val="001F7D80"/>
    <w:rsid w:val="00265F91"/>
    <w:rsid w:val="002A350A"/>
    <w:rsid w:val="002B0A9A"/>
    <w:rsid w:val="00303DA1"/>
    <w:rsid w:val="00305514"/>
    <w:rsid w:val="00332FD4"/>
    <w:rsid w:val="00376540"/>
    <w:rsid w:val="003A7F61"/>
    <w:rsid w:val="003B54E2"/>
    <w:rsid w:val="003D2CE0"/>
    <w:rsid w:val="003F4DA9"/>
    <w:rsid w:val="004A0915"/>
    <w:rsid w:val="004A616C"/>
    <w:rsid w:val="00550C58"/>
    <w:rsid w:val="00573F08"/>
    <w:rsid w:val="005F3288"/>
    <w:rsid w:val="006B3842"/>
    <w:rsid w:val="006C2235"/>
    <w:rsid w:val="006D49D1"/>
    <w:rsid w:val="006F4F3F"/>
    <w:rsid w:val="0070338B"/>
    <w:rsid w:val="0070759C"/>
    <w:rsid w:val="00780D68"/>
    <w:rsid w:val="00785213"/>
    <w:rsid w:val="007B0DF9"/>
    <w:rsid w:val="00990157"/>
    <w:rsid w:val="00A80A6D"/>
    <w:rsid w:val="00A91DBE"/>
    <w:rsid w:val="00A9422B"/>
    <w:rsid w:val="00B24CF3"/>
    <w:rsid w:val="00B45F6E"/>
    <w:rsid w:val="00B7032D"/>
    <w:rsid w:val="00BA1035"/>
    <w:rsid w:val="00BB68F0"/>
    <w:rsid w:val="00BC399B"/>
    <w:rsid w:val="00C64DD5"/>
    <w:rsid w:val="00C82E1F"/>
    <w:rsid w:val="00C93B75"/>
    <w:rsid w:val="00CE126D"/>
    <w:rsid w:val="00CE7C42"/>
    <w:rsid w:val="00D521B8"/>
    <w:rsid w:val="00D95CE2"/>
    <w:rsid w:val="00DD04D0"/>
    <w:rsid w:val="00DE60D4"/>
    <w:rsid w:val="00E9234B"/>
    <w:rsid w:val="00EF0A86"/>
    <w:rsid w:val="00F140AB"/>
    <w:rsid w:val="00F66B9B"/>
    <w:rsid w:val="00F85134"/>
    <w:rsid w:val="00FB53D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3"/>
      </o:rules>
    </o:shapelayout>
  </w:shapeDefaults>
  <w:decimalSymbol w:val="."/>
  <w:listSeparator w:val=","/>
  <w15:docId w15:val="{67996B34-16E2-432C-BE4E-AD49B6103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346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xml101.com:8081/x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23</Pages>
  <Words>2151</Words>
  <Characters>12267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Microsoft account</cp:lastModifiedBy>
  <cp:revision>34</cp:revision>
  <cp:lastPrinted>2015-01-29T03:47:00Z</cp:lastPrinted>
  <dcterms:created xsi:type="dcterms:W3CDTF">2015-01-28T18:13:00Z</dcterms:created>
  <dcterms:modified xsi:type="dcterms:W3CDTF">2021-03-22T05:22:00Z</dcterms:modified>
</cp:coreProperties>
</file>